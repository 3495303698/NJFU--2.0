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6F85FB" w14:textId="77777777" w:rsidR="00A21EB3" w:rsidRPr="00057230" w:rsidRDefault="00A21EB3">
      <w:pPr>
        <w:spacing w:line="111" w:lineRule="exact"/>
        <w:rPr>
          <w:rFonts w:ascii="Times New Roman" w:hAnsi="Times New Roman" w:hint="eastAsia"/>
          <w:sz w:val="30"/>
          <w:szCs w:val="30"/>
        </w:rPr>
      </w:pPr>
      <w:bookmarkStart w:id="0" w:name="page1"/>
      <w:bookmarkEnd w:id="0"/>
    </w:p>
    <w:p w14:paraId="6273BF1B" w14:textId="77777777" w:rsidR="00A21EB3" w:rsidRPr="003505A0" w:rsidRDefault="00A21EB3">
      <w:pPr>
        <w:tabs>
          <w:tab w:val="left" w:pos="3500"/>
        </w:tabs>
        <w:spacing w:line="0" w:lineRule="atLeast"/>
        <w:ind w:left="1680"/>
        <w:rPr>
          <w:rFonts w:ascii="宋体" w:hAnsi="宋体"/>
          <w:b/>
          <w:sz w:val="30"/>
          <w:szCs w:val="30"/>
        </w:rPr>
      </w:pPr>
      <w:r w:rsidRPr="003505A0">
        <w:rPr>
          <w:rFonts w:ascii="宋体" w:hAnsi="宋体"/>
          <w:b/>
          <w:sz w:val="30"/>
          <w:szCs w:val="30"/>
        </w:rPr>
        <w:t>练习四</w:t>
      </w:r>
      <w:r w:rsidRPr="003505A0">
        <w:rPr>
          <w:rFonts w:ascii="Times New Roman" w:eastAsia="Times New Roman" w:hAnsi="Times New Roman"/>
          <w:sz w:val="30"/>
          <w:szCs w:val="30"/>
        </w:rPr>
        <w:tab/>
      </w:r>
      <w:r w:rsidRPr="003505A0">
        <w:rPr>
          <w:rFonts w:ascii="宋体" w:hAnsi="宋体"/>
          <w:b/>
          <w:sz w:val="30"/>
          <w:szCs w:val="30"/>
        </w:rPr>
        <w:t>多表查询及数据更新</w:t>
      </w:r>
    </w:p>
    <w:p w14:paraId="0D774F3F" w14:textId="77777777" w:rsidR="00A21EB3" w:rsidRPr="003505A0" w:rsidRDefault="00A21EB3">
      <w:pPr>
        <w:spacing w:line="177" w:lineRule="exact"/>
        <w:rPr>
          <w:rFonts w:ascii="Times New Roman" w:eastAsia="Times New Roman" w:hAnsi="Times New Roman"/>
          <w:sz w:val="30"/>
          <w:szCs w:val="30"/>
        </w:rPr>
      </w:pPr>
    </w:p>
    <w:p w14:paraId="3527CE99" w14:textId="77777777" w:rsidR="00A21EB3" w:rsidRPr="003505A0" w:rsidRDefault="00A21EB3">
      <w:pPr>
        <w:spacing w:line="260" w:lineRule="exact"/>
        <w:rPr>
          <w:rFonts w:ascii="宋体" w:hAnsi="宋体"/>
          <w:b/>
          <w:sz w:val="30"/>
          <w:szCs w:val="30"/>
        </w:rPr>
      </w:pPr>
    </w:p>
    <w:p w14:paraId="532D8B96" w14:textId="77777777" w:rsidR="008108D7" w:rsidRPr="003505A0" w:rsidRDefault="008108D7">
      <w:pPr>
        <w:spacing w:line="260" w:lineRule="exact"/>
        <w:rPr>
          <w:rFonts w:ascii="Times New Roman" w:eastAsia="Times New Roman" w:hAnsi="Times New Roman"/>
          <w:sz w:val="30"/>
          <w:szCs w:val="30"/>
        </w:rPr>
      </w:pPr>
    </w:p>
    <w:p w14:paraId="1550E8B0" w14:textId="51B490E0" w:rsidR="00A21EB3" w:rsidRPr="003505A0" w:rsidRDefault="00A21EB3" w:rsidP="00C91B5A">
      <w:pPr>
        <w:numPr>
          <w:ilvl w:val="0"/>
          <w:numId w:val="13"/>
        </w:numPr>
        <w:spacing w:line="239" w:lineRule="auto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连接查询</w:t>
      </w:r>
    </w:p>
    <w:p w14:paraId="664911A4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>1.</w:t>
      </w:r>
      <w:r w:rsidRPr="003505A0">
        <w:rPr>
          <w:rFonts w:ascii="宋体" w:hAnsi="宋体" w:hint="eastAsia"/>
          <w:sz w:val="30"/>
          <w:szCs w:val="30"/>
        </w:rPr>
        <w:tab/>
        <w:t>查询女学生的学生学号及总成绩</w:t>
      </w:r>
    </w:p>
    <w:p w14:paraId="1C36A31D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</w:p>
    <w:p w14:paraId="771C3D8A" w14:textId="2CD0B064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SELECT  student.Sno,sum(Degree) ‘</w:t>
      </w:r>
      <w:r w:rsidR="00642F23" w:rsidRPr="003505A0">
        <w:rPr>
          <w:rFonts w:ascii="宋体" w:hAnsi="宋体" w:hint="eastAsia"/>
          <w:sz w:val="30"/>
          <w:szCs w:val="30"/>
        </w:rPr>
        <w:t>总成绩</w:t>
      </w:r>
      <w:r w:rsidRPr="003505A0">
        <w:rPr>
          <w:rFonts w:ascii="宋体" w:hAnsi="宋体"/>
          <w:sz w:val="30"/>
          <w:szCs w:val="30"/>
        </w:rPr>
        <w:t xml:space="preserve">’ </w:t>
      </w:r>
    </w:p>
    <w:p w14:paraId="1171C535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FROM student,sc </w:t>
      </w:r>
    </w:p>
    <w:p w14:paraId="54A72F49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 xml:space="preserve">WHERE Ssex=’女’ </w:t>
      </w:r>
    </w:p>
    <w:p w14:paraId="2CCDE3BB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AND student.Sno=sc.Sno</w:t>
      </w:r>
    </w:p>
    <w:p w14:paraId="71A63919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Group by student.sno;</w:t>
      </w:r>
    </w:p>
    <w:p w14:paraId="10E96ED1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>2.</w:t>
      </w:r>
      <w:r w:rsidRPr="003505A0">
        <w:rPr>
          <w:rFonts w:ascii="宋体" w:hAnsi="宋体" w:hint="eastAsia"/>
          <w:sz w:val="30"/>
          <w:szCs w:val="30"/>
        </w:rPr>
        <w:tab/>
        <w:t>查询李勇同学所选的课程号及成绩</w:t>
      </w:r>
    </w:p>
    <w:p w14:paraId="664D0FC8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</w:p>
    <w:p w14:paraId="35634CEA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SELECT Cno,Degree </w:t>
      </w:r>
    </w:p>
    <w:p w14:paraId="3D8A7E01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from sc,student </w:t>
      </w:r>
    </w:p>
    <w:p w14:paraId="0510D3C5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 xml:space="preserve">where Sname=’李勇’ </w:t>
      </w:r>
    </w:p>
    <w:p w14:paraId="7198D327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and student.Sno=sc.Sno;</w:t>
      </w:r>
    </w:p>
    <w:p w14:paraId="0EE96DEA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>3.</w:t>
      </w:r>
      <w:r w:rsidRPr="003505A0">
        <w:rPr>
          <w:rFonts w:ascii="宋体" w:hAnsi="宋体" w:hint="eastAsia"/>
          <w:sz w:val="30"/>
          <w:szCs w:val="30"/>
        </w:rPr>
        <w:tab/>
        <w:t>查询李新老师所授课程的课程名称</w:t>
      </w:r>
    </w:p>
    <w:p w14:paraId="2C2A6F78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SELECT Cname </w:t>
      </w:r>
    </w:p>
    <w:p w14:paraId="730310AD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from teaching,teacher,Course </w:t>
      </w:r>
    </w:p>
    <w:p w14:paraId="57A3C4FE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 xml:space="preserve">where Tname=’李新’ </w:t>
      </w:r>
    </w:p>
    <w:p w14:paraId="40C91FC3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and teaching.Tno=teacher.Tno </w:t>
      </w:r>
    </w:p>
    <w:p w14:paraId="7ED44D5C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and course.Cno=teaching.Cno;</w:t>
      </w:r>
    </w:p>
    <w:p w14:paraId="31A8B43D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>4.</w:t>
      </w:r>
      <w:r w:rsidRPr="003505A0">
        <w:rPr>
          <w:rFonts w:ascii="宋体" w:hAnsi="宋体" w:hint="eastAsia"/>
          <w:sz w:val="30"/>
          <w:szCs w:val="30"/>
        </w:rPr>
        <w:tab/>
        <w:t>查询女教师所授课程的课程号及课程名称</w:t>
      </w:r>
    </w:p>
    <w:p w14:paraId="30175EB4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</w:p>
    <w:p w14:paraId="0B98F15E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SELECT Course.Cno,Cname </w:t>
      </w:r>
    </w:p>
    <w:p w14:paraId="05704BB0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from teaching,teacher,Course </w:t>
      </w:r>
    </w:p>
    <w:p w14:paraId="40145CAE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 xml:space="preserve">where Tsex=’女’ </w:t>
      </w:r>
    </w:p>
    <w:p w14:paraId="68344C76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and teaching.Tno=teacher.Tno </w:t>
      </w:r>
    </w:p>
    <w:p w14:paraId="39662F1F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and course.Cno=teaching.Cno;</w:t>
      </w:r>
    </w:p>
    <w:p w14:paraId="202A9374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>5.</w:t>
      </w:r>
      <w:r w:rsidRPr="003505A0">
        <w:rPr>
          <w:rFonts w:ascii="宋体" w:hAnsi="宋体" w:hint="eastAsia"/>
          <w:sz w:val="30"/>
          <w:szCs w:val="30"/>
        </w:rPr>
        <w:tab/>
        <w:t>查询姓“王”的学生所学的课程名称</w:t>
      </w:r>
    </w:p>
    <w:p w14:paraId="1C677ECB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</w:p>
    <w:p w14:paraId="4977E752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SELECT Cname </w:t>
      </w:r>
    </w:p>
    <w:p w14:paraId="17F209C3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from course,student,sc </w:t>
      </w:r>
    </w:p>
    <w:p w14:paraId="3B6D3091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 xml:space="preserve">where Sname like ‘王%’ </w:t>
      </w:r>
    </w:p>
    <w:p w14:paraId="66ED0364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lastRenderedPageBreak/>
        <w:t xml:space="preserve">and  student.Sno=sc.Sno </w:t>
      </w:r>
    </w:p>
    <w:p w14:paraId="2DA7EF91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and  sc.Cno=course.Cno;</w:t>
      </w:r>
    </w:p>
    <w:p w14:paraId="1E9E5828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>6.</w:t>
      </w:r>
      <w:r w:rsidRPr="003505A0">
        <w:rPr>
          <w:rFonts w:ascii="宋体" w:hAnsi="宋体" w:hint="eastAsia"/>
          <w:sz w:val="30"/>
          <w:szCs w:val="30"/>
        </w:rPr>
        <w:tab/>
        <w:t>查询选修“数据库”课程且成绩在 80 到 90 之间的学生学号及成绩</w:t>
      </w:r>
    </w:p>
    <w:p w14:paraId="3BA8BF23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</w:p>
    <w:p w14:paraId="53B97BED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SELECT sc.Sno,Degree </w:t>
      </w:r>
    </w:p>
    <w:p w14:paraId="0DD4279D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from course,sc </w:t>
      </w:r>
    </w:p>
    <w:p w14:paraId="1F0076D2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where Degree between 80 and 90 </w:t>
      </w:r>
    </w:p>
    <w:p w14:paraId="6FDB2663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>and Cname=’数据库’;</w:t>
      </w:r>
    </w:p>
    <w:p w14:paraId="504DA369" w14:textId="09DC8936" w:rsidR="00BF203B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>7.</w:t>
      </w:r>
      <w:r w:rsidRPr="003505A0">
        <w:rPr>
          <w:rFonts w:ascii="宋体" w:hAnsi="宋体" w:hint="eastAsia"/>
          <w:sz w:val="30"/>
          <w:szCs w:val="30"/>
        </w:rPr>
        <w:tab/>
        <w:t>查询选修“C03”课程的学生的平均年龄</w:t>
      </w:r>
    </w:p>
    <w:p w14:paraId="0952EE00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SELECT avg(2025-Year(Sbirthday)) </w:t>
      </w:r>
    </w:p>
    <w:p w14:paraId="4D8139E2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from student,sc </w:t>
      </w:r>
    </w:p>
    <w:p w14:paraId="719682AB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where Cno=’C03’ </w:t>
      </w:r>
    </w:p>
    <w:p w14:paraId="361FC5B8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and sc.Sno=student.Sno;</w:t>
      </w:r>
    </w:p>
    <w:p w14:paraId="7BF0F763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>8.</w:t>
      </w:r>
      <w:r w:rsidRPr="003505A0">
        <w:rPr>
          <w:rFonts w:ascii="宋体" w:hAnsi="宋体" w:hint="eastAsia"/>
          <w:sz w:val="30"/>
          <w:szCs w:val="30"/>
        </w:rPr>
        <w:tab/>
        <w:t>查询学习课程名为“数据库”的学生学号和姓名</w:t>
      </w:r>
    </w:p>
    <w:p w14:paraId="664F7F1C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SELECT student.Sno,Sname </w:t>
      </w:r>
    </w:p>
    <w:p w14:paraId="12CC2F9D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from student,sc,course </w:t>
      </w:r>
    </w:p>
    <w:p w14:paraId="3E4B56BA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 xml:space="preserve">where Cname=’数据库’ </w:t>
      </w:r>
    </w:p>
    <w:p w14:paraId="6B4AFC5A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and course.Cno=sc.Cno </w:t>
      </w:r>
    </w:p>
    <w:p w14:paraId="36C00048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and student.Sno=sc.Sno</w:t>
      </w:r>
    </w:p>
    <w:p w14:paraId="7ED7A018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>9.</w:t>
      </w:r>
      <w:r w:rsidRPr="003505A0">
        <w:rPr>
          <w:rFonts w:ascii="宋体" w:hAnsi="宋体" w:hint="eastAsia"/>
          <w:sz w:val="30"/>
          <w:szCs w:val="30"/>
        </w:rPr>
        <w:tab/>
        <w:t>查询”李新”教师任课的课程号，选修其课程的学生的学号和成绩</w:t>
      </w:r>
    </w:p>
    <w:p w14:paraId="3125C609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SELECT sc.Cno,Sno,Degree </w:t>
      </w:r>
    </w:p>
    <w:p w14:paraId="112B10ED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from teacher,teaching,sc </w:t>
      </w:r>
    </w:p>
    <w:p w14:paraId="3C351CC7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 xml:space="preserve">where Tname=’李新’ </w:t>
      </w:r>
    </w:p>
    <w:p w14:paraId="5C9DDF79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and teacher.Tno=teaching.Tno </w:t>
      </w:r>
    </w:p>
    <w:p w14:paraId="2F93155A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and teaching.Cno=sc.Cno;</w:t>
      </w:r>
    </w:p>
    <w:p w14:paraId="38A6E2DB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>10.  查询在第 3 学期所开课程的课程名称，选修其课程的学生学号和成绩</w:t>
      </w:r>
    </w:p>
    <w:p w14:paraId="7559B822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SELECT Cname,Sno,Degree </w:t>
      </w:r>
    </w:p>
    <w:p w14:paraId="0DF9E29F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from teaching,sc,course </w:t>
      </w:r>
    </w:p>
    <w:p w14:paraId="4677A163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where Cterm=3 </w:t>
      </w:r>
    </w:p>
    <w:p w14:paraId="76773292" w14:textId="77777777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and course.Cno=teaching.Cno </w:t>
      </w:r>
    </w:p>
    <w:p w14:paraId="35DBF0E0" w14:textId="55DC028C" w:rsidR="00C91B5A" w:rsidRPr="003505A0" w:rsidRDefault="00C91B5A" w:rsidP="00C91B5A">
      <w:pPr>
        <w:spacing w:line="239" w:lineRule="auto"/>
        <w:ind w:left="42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and teaching.Cno=sc.Cno;</w:t>
      </w:r>
    </w:p>
    <w:p w14:paraId="5BFB70B1" w14:textId="77777777" w:rsidR="00A21EB3" w:rsidRPr="003505A0" w:rsidRDefault="00A21EB3">
      <w:pPr>
        <w:spacing w:line="95" w:lineRule="exact"/>
        <w:rPr>
          <w:rFonts w:ascii="Times New Roman" w:eastAsia="Times New Roman" w:hAnsi="Times New Roman"/>
          <w:sz w:val="30"/>
          <w:szCs w:val="30"/>
        </w:rPr>
      </w:pPr>
    </w:p>
    <w:p w14:paraId="3E4404C6" w14:textId="77777777" w:rsidR="00A17A51" w:rsidRPr="003505A0" w:rsidRDefault="00A17A51" w:rsidP="00A17A51">
      <w:pPr>
        <w:spacing w:line="239" w:lineRule="auto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二、嵌套查询</w:t>
      </w:r>
    </w:p>
    <w:p w14:paraId="5277ECF5" w14:textId="77777777" w:rsidR="00A17A51" w:rsidRPr="003505A0" w:rsidRDefault="00A17A51" w:rsidP="00A17A51">
      <w:pPr>
        <w:spacing w:line="95" w:lineRule="exact"/>
        <w:rPr>
          <w:rFonts w:ascii="Times New Roman" w:eastAsia="Times New Roman" w:hAnsi="Times New Roman"/>
          <w:sz w:val="30"/>
          <w:szCs w:val="30"/>
        </w:rPr>
      </w:pPr>
    </w:p>
    <w:p w14:paraId="5DCA425A" w14:textId="4BB54804" w:rsidR="00A17A51" w:rsidRPr="00FB7B50" w:rsidRDefault="00A17A51" w:rsidP="00A17A51">
      <w:pPr>
        <w:numPr>
          <w:ilvl w:val="0"/>
          <w:numId w:val="6"/>
        </w:numPr>
        <w:tabs>
          <w:tab w:val="left" w:pos="420"/>
        </w:tabs>
        <w:spacing w:line="239" w:lineRule="auto"/>
        <w:ind w:left="420" w:hanging="415"/>
        <w:jc w:val="both"/>
        <w:rPr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lastRenderedPageBreak/>
        <w:t>查询至少选修两门课程的男学生姓名</w:t>
      </w:r>
    </w:p>
    <w:p w14:paraId="2765AC93" w14:textId="7CC1CE37" w:rsidR="00A17A51" w:rsidRDefault="00A17A51" w:rsidP="00DE38E9">
      <w:pPr>
        <w:spacing w:line="360" w:lineRule="auto"/>
        <w:ind w:firstLine="4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SELECT  Sname f</w:t>
      </w:r>
      <w:r w:rsidR="00FB7B50">
        <w:rPr>
          <w:sz w:val="30"/>
          <w:szCs w:val="30"/>
        </w:rPr>
        <w:t>ro</w:t>
      </w:r>
      <w:r w:rsidR="00DE38E9">
        <w:rPr>
          <w:rFonts w:hint="eastAsia"/>
          <w:sz w:val="30"/>
          <w:szCs w:val="30"/>
        </w:rPr>
        <w:t>m student</w:t>
      </w:r>
      <w:r w:rsidR="00DE38E9">
        <w:rPr>
          <w:sz w:val="30"/>
          <w:szCs w:val="30"/>
        </w:rPr>
        <w:t xml:space="preserve"> </w:t>
      </w:r>
      <w:r w:rsidRPr="003505A0">
        <w:rPr>
          <w:rFonts w:hint="eastAsia"/>
          <w:sz w:val="30"/>
          <w:szCs w:val="30"/>
        </w:rPr>
        <w:t>where Sno in (SELECT Sno from sc group by Sno having count(Sno)&gt;=2) and Ssex=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男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;</w:t>
      </w:r>
    </w:p>
    <w:p w14:paraId="32110666" w14:textId="48962FB6" w:rsidR="00DE38E9" w:rsidRPr="003505A0" w:rsidRDefault="00753B6B" w:rsidP="00DE38E9">
      <w:pPr>
        <w:spacing w:line="360" w:lineRule="auto"/>
        <w:ind w:firstLine="420"/>
        <w:rPr>
          <w:sz w:val="30"/>
          <w:szCs w:val="30"/>
        </w:rPr>
      </w:pPr>
      <w:r w:rsidRPr="004D7C43">
        <w:rPr>
          <w:noProof/>
        </w:rPr>
        <w:drawing>
          <wp:inline distT="0" distB="0" distL="0" distR="0" wp14:anchorId="6E818E7C" wp14:editId="7BE984BD">
            <wp:extent cx="5362575" cy="202882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A47AB" w14:textId="77777777" w:rsidR="00A17A51" w:rsidRPr="003505A0" w:rsidRDefault="00A17A51" w:rsidP="00A17A51">
      <w:pPr>
        <w:numPr>
          <w:ilvl w:val="0"/>
          <w:numId w:val="6"/>
        </w:numPr>
        <w:tabs>
          <w:tab w:val="left" w:pos="420"/>
        </w:tabs>
        <w:spacing w:line="0" w:lineRule="atLeast"/>
        <w:ind w:left="420" w:hanging="415"/>
        <w:jc w:val="both"/>
        <w:rPr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查询与</w:t>
      </w:r>
      <w:r w:rsidRPr="003505A0">
        <w:rPr>
          <w:rFonts w:ascii="宋体" w:hAnsi="宋体" w:hint="eastAsia"/>
          <w:color w:val="FF0000"/>
          <w:sz w:val="30"/>
          <w:szCs w:val="30"/>
        </w:rPr>
        <w:t>刘晨</w:t>
      </w:r>
      <w:r w:rsidRPr="003505A0">
        <w:rPr>
          <w:rFonts w:ascii="宋体" w:hAnsi="宋体"/>
          <w:sz w:val="30"/>
          <w:szCs w:val="30"/>
        </w:rPr>
        <w:t>同一个系的同学姓名；</w:t>
      </w:r>
    </w:p>
    <w:p w14:paraId="73BC0A70" w14:textId="77777777" w:rsidR="00A17A51" w:rsidRPr="003505A0" w:rsidRDefault="00A17A51" w:rsidP="00A17A51">
      <w:pPr>
        <w:spacing w:line="200" w:lineRule="exact"/>
        <w:rPr>
          <w:sz w:val="30"/>
          <w:szCs w:val="30"/>
        </w:rPr>
      </w:pPr>
    </w:p>
    <w:p w14:paraId="2832AB12" w14:textId="3D17FA7A" w:rsidR="00A17A51" w:rsidRDefault="00A17A51" w:rsidP="00DE38E9">
      <w:pPr>
        <w:spacing w:line="360" w:lineRule="auto"/>
        <w:ind w:firstLine="4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SELECT Sname from student where </w:t>
      </w:r>
      <w:r w:rsidR="00DE38E9">
        <w:rPr>
          <w:rFonts w:hint="eastAsia"/>
          <w:sz w:val="30"/>
          <w:szCs w:val="30"/>
        </w:rPr>
        <w:t>s</w:t>
      </w:r>
      <w:r w:rsidRPr="003505A0">
        <w:rPr>
          <w:rFonts w:hint="eastAsia"/>
          <w:sz w:val="30"/>
          <w:szCs w:val="30"/>
        </w:rPr>
        <w:t>dept in (SELECT sdept from student where Sname=</w:t>
      </w:r>
      <w:r w:rsidRPr="003505A0">
        <w:rPr>
          <w:sz w:val="30"/>
          <w:szCs w:val="30"/>
        </w:rPr>
        <w:t>’</w:t>
      </w:r>
      <w:r w:rsidR="00FB7B50">
        <w:rPr>
          <w:rFonts w:hint="eastAsia"/>
          <w:sz w:val="30"/>
          <w:szCs w:val="30"/>
        </w:rPr>
        <w:t>刘晨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 xml:space="preserve"> ) and Sname!=</w:t>
      </w:r>
      <w:r w:rsidRPr="003505A0">
        <w:rPr>
          <w:sz w:val="30"/>
          <w:szCs w:val="30"/>
        </w:rPr>
        <w:t>’</w:t>
      </w:r>
      <w:r w:rsidR="00FB7B50">
        <w:rPr>
          <w:rFonts w:hint="eastAsia"/>
          <w:sz w:val="30"/>
          <w:szCs w:val="30"/>
        </w:rPr>
        <w:t>刘晨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;</w:t>
      </w:r>
    </w:p>
    <w:p w14:paraId="5BF848B5" w14:textId="5C8B0571" w:rsidR="00DE38E9" w:rsidRPr="003505A0" w:rsidRDefault="00753B6B" w:rsidP="00DE38E9">
      <w:pPr>
        <w:spacing w:line="360" w:lineRule="auto"/>
        <w:ind w:firstLine="420"/>
        <w:rPr>
          <w:sz w:val="30"/>
          <w:szCs w:val="30"/>
        </w:rPr>
      </w:pPr>
      <w:r w:rsidRPr="004D7C43">
        <w:rPr>
          <w:noProof/>
        </w:rPr>
        <w:drawing>
          <wp:inline distT="0" distB="0" distL="0" distR="0" wp14:anchorId="61D98934" wp14:editId="30E1ABDD">
            <wp:extent cx="5362575" cy="20288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990A1" w14:textId="7A0CE6AF" w:rsidR="00A17A51" w:rsidRPr="003505A0" w:rsidRDefault="00A17A51" w:rsidP="00A17A51">
      <w:pPr>
        <w:numPr>
          <w:ilvl w:val="0"/>
          <w:numId w:val="6"/>
        </w:numPr>
        <w:tabs>
          <w:tab w:val="left" w:pos="420"/>
        </w:tabs>
        <w:spacing w:line="0" w:lineRule="atLeast"/>
        <w:ind w:left="420" w:hanging="415"/>
        <w:jc w:val="both"/>
        <w:rPr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查询学号比刘晨同学</w:t>
      </w:r>
      <w:r w:rsidR="00B76731" w:rsidRPr="003505A0">
        <w:rPr>
          <w:rFonts w:ascii="宋体" w:hAnsi="宋体" w:hint="eastAsia"/>
          <w:sz w:val="30"/>
          <w:szCs w:val="30"/>
        </w:rPr>
        <w:t>大</w:t>
      </w:r>
      <w:r w:rsidRPr="003505A0">
        <w:rPr>
          <w:rFonts w:ascii="宋体" w:hAnsi="宋体"/>
          <w:sz w:val="30"/>
          <w:szCs w:val="30"/>
        </w:rPr>
        <w:t>，而年龄比他小的学生姓名</w:t>
      </w:r>
    </w:p>
    <w:p w14:paraId="478E4814" w14:textId="77777777" w:rsidR="00A17A51" w:rsidRPr="003505A0" w:rsidRDefault="00A17A51" w:rsidP="00A17A51">
      <w:pPr>
        <w:spacing w:line="200" w:lineRule="exact"/>
        <w:rPr>
          <w:sz w:val="30"/>
          <w:szCs w:val="30"/>
        </w:rPr>
      </w:pPr>
    </w:p>
    <w:p w14:paraId="5FBB250C" w14:textId="1B7F7368" w:rsidR="00A17A51" w:rsidRDefault="00A17A51" w:rsidP="00DE38E9">
      <w:pPr>
        <w:spacing w:line="360" w:lineRule="auto"/>
        <w:ind w:leftChars="105" w:left="210" w:firstLine="4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SELECT Sname  from student where Sno&gt;(SELECT Sno from student where Sname=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刘晨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 xml:space="preserve">) and </w:t>
      </w:r>
      <w:r w:rsidR="00863564" w:rsidRPr="003505A0">
        <w:rPr>
          <w:sz w:val="30"/>
          <w:szCs w:val="30"/>
        </w:rPr>
        <w:t xml:space="preserve"> </w:t>
      </w:r>
      <w:r w:rsidRPr="003505A0">
        <w:rPr>
          <w:rFonts w:hint="eastAsia"/>
          <w:sz w:val="30"/>
          <w:szCs w:val="30"/>
        </w:rPr>
        <w:t>(</w:t>
      </w:r>
      <w:r w:rsidR="00A21EB3" w:rsidRPr="003505A0">
        <w:rPr>
          <w:color w:val="FF0000"/>
          <w:sz w:val="30"/>
          <w:szCs w:val="30"/>
        </w:rPr>
        <w:t>year(sysdate())</w:t>
      </w:r>
      <w:r w:rsidRPr="003505A0">
        <w:rPr>
          <w:rFonts w:hint="eastAsia"/>
          <w:sz w:val="30"/>
          <w:szCs w:val="30"/>
        </w:rPr>
        <w:t>-year(</w:t>
      </w:r>
      <w:r w:rsidR="00863564" w:rsidRPr="003505A0">
        <w:rPr>
          <w:sz w:val="30"/>
          <w:szCs w:val="30"/>
        </w:rPr>
        <w:t>s</w:t>
      </w:r>
      <w:r w:rsidRPr="003505A0">
        <w:rPr>
          <w:rFonts w:hint="eastAsia"/>
          <w:sz w:val="30"/>
          <w:szCs w:val="30"/>
        </w:rPr>
        <w:t>birthday))&lt;(SELECT(</w:t>
      </w:r>
      <w:r w:rsidR="00E962D1" w:rsidRPr="003505A0">
        <w:rPr>
          <w:color w:val="FF0000"/>
          <w:sz w:val="30"/>
          <w:szCs w:val="30"/>
        </w:rPr>
        <w:t>year(sysdate())</w:t>
      </w:r>
      <w:r w:rsidRPr="003505A0">
        <w:rPr>
          <w:rFonts w:hint="eastAsia"/>
          <w:sz w:val="30"/>
          <w:szCs w:val="30"/>
        </w:rPr>
        <w:t>-year(Sbirthday)) from student where Sname=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刘晨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);</w:t>
      </w:r>
    </w:p>
    <w:p w14:paraId="037B0D7D" w14:textId="096D4A74" w:rsidR="00DE38E9" w:rsidRPr="003505A0" w:rsidRDefault="00753B6B" w:rsidP="00DE38E9">
      <w:pPr>
        <w:spacing w:line="360" w:lineRule="auto"/>
        <w:ind w:leftChars="105" w:left="210" w:firstLine="420"/>
        <w:rPr>
          <w:sz w:val="30"/>
          <w:szCs w:val="30"/>
        </w:rPr>
      </w:pPr>
      <w:r w:rsidRPr="004D7C43">
        <w:rPr>
          <w:noProof/>
        </w:rPr>
        <w:lastRenderedPageBreak/>
        <w:drawing>
          <wp:inline distT="0" distB="0" distL="0" distR="0" wp14:anchorId="573E484E" wp14:editId="7B8DC937">
            <wp:extent cx="5362575" cy="20288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93146" w14:textId="77777777" w:rsidR="005C1D5A" w:rsidRPr="003505A0" w:rsidRDefault="005C1D5A" w:rsidP="00A21EB3">
      <w:pPr>
        <w:spacing w:line="360" w:lineRule="auto"/>
        <w:ind w:leftChars="1155" w:left="2310" w:firstLine="420"/>
        <w:rPr>
          <w:sz w:val="30"/>
          <w:szCs w:val="30"/>
        </w:rPr>
      </w:pPr>
    </w:p>
    <w:p w14:paraId="0F342432" w14:textId="489BA56C" w:rsidR="005C1D5A" w:rsidRPr="003505A0" w:rsidRDefault="00753B6B" w:rsidP="00A21EB3">
      <w:pPr>
        <w:spacing w:line="360" w:lineRule="auto"/>
        <w:ind w:leftChars="1155" w:left="2310" w:firstLine="420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18C2A9" wp14:editId="3423485B">
                <wp:simplePos x="0" y="0"/>
                <wp:positionH relativeFrom="column">
                  <wp:posOffset>690245</wp:posOffset>
                </wp:positionH>
                <wp:positionV relativeFrom="paragraph">
                  <wp:posOffset>42545</wp:posOffset>
                </wp:positionV>
                <wp:extent cx="5019675" cy="2509520"/>
                <wp:effectExtent l="10795" t="8255" r="8255" b="635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9675" cy="25095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48DD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817E3A6" w14:textId="77777777" w:rsidR="00262CA1" w:rsidRPr="00490745" w:rsidRDefault="00262CA1" w:rsidP="00742FB4">
                            <w:pPr>
                              <w:spacing w:line="360" w:lineRule="auto"/>
                              <w:rPr>
                                <w:b/>
                                <w:color w:val="E36C0A"/>
                                <w:sz w:val="32"/>
                              </w:rPr>
                            </w:pPr>
                            <w:r w:rsidRPr="00490745">
                              <w:rPr>
                                <w:rFonts w:hint="eastAsia"/>
                                <w:b/>
                                <w:color w:val="E36C0A"/>
                                <w:sz w:val="32"/>
                              </w:rPr>
                              <w:t>或者：</w:t>
                            </w:r>
                          </w:p>
                          <w:p w14:paraId="17850BD5" w14:textId="636C47DF" w:rsidR="00262CA1" w:rsidRDefault="00262CA1" w:rsidP="00742FB4">
                            <w:pPr>
                              <w:spacing w:line="360" w:lineRule="auto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 xml:space="preserve">and </w:t>
                            </w:r>
                            <w:r w:rsidR="00863564">
                              <w:rPr>
                                <w:sz w:val="21"/>
                              </w:rPr>
                              <w:t xml:space="preserve"> </w:t>
                            </w:r>
                            <w:r w:rsidRPr="0016140E">
                              <w:rPr>
                                <w:color w:val="FF0000"/>
                                <w:sz w:val="21"/>
                              </w:rPr>
                              <w:t>(year(</w:t>
                            </w:r>
                            <w:r>
                              <w:rPr>
                                <w:color w:val="FF0000"/>
                                <w:sz w:val="21"/>
                              </w:rPr>
                              <w:t>now</w:t>
                            </w:r>
                            <w:r w:rsidRPr="0016140E">
                              <w:rPr>
                                <w:color w:val="FF0000"/>
                                <w:sz w:val="21"/>
                              </w:rPr>
                              <w:t>())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-year(</w:t>
                            </w:r>
                            <w:r w:rsidR="00863564">
                              <w:rPr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birthday))&lt;</w:t>
                            </w:r>
                          </w:p>
                          <w:p w14:paraId="6623AA84" w14:textId="3D145E63" w:rsidR="00262CA1" w:rsidRDefault="00262CA1" w:rsidP="00742FB4">
                            <w:pPr>
                              <w:spacing w:line="360" w:lineRule="auto"/>
                              <w:ind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>(SELECT(</w:t>
                            </w:r>
                            <w:r w:rsidRPr="0016140E">
                              <w:rPr>
                                <w:color w:val="FF0000"/>
                                <w:sz w:val="21"/>
                              </w:rPr>
                              <w:t>year</w:t>
                            </w:r>
                            <w:r>
                              <w:rPr>
                                <w:color w:val="FF0000"/>
                                <w:sz w:val="21"/>
                              </w:rPr>
                              <w:t>(now</w:t>
                            </w:r>
                            <w:r w:rsidRPr="0016140E">
                              <w:rPr>
                                <w:color w:val="FF0000"/>
                                <w:sz w:val="21"/>
                              </w:rPr>
                              <w:t>())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-year(Sbirthday))</w:t>
                            </w:r>
                          </w:p>
                          <w:p w14:paraId="01517661" w14:textId="77777777" w:rsidR="00262CA1" w:rsidRDefault="00262CA1" w:rsidP="00742FB4">
                            <w:pPr>
                              <w:spacing w:line="360" w:lineRule="auto"/>
                              <w:ind w:left="720"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>from student</w:t>
                            </w:r>
                          </w:p>
                          <w:p w14:paraId="2D371459" w14:textId="77777777" w:rsidR="00262CA1" w:rsidRDefault="00262CA1" w:rsidP="00742FB4">
                            <w:pPr>
                              <w:spacing w:line="360" w:lineRule="auto"/>
                              <w:ind w:left="720"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>where Sname=</w:t>
                            </w:r>
                            <w:r>
                              <w:rPr>
                                <w:sz w:val="21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刘晨</w:t>
                            </w:r>
                            <w:r>
                              <w:rPr>
                                <w:sz w:val="21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);</w:t>
                            </w:r>
                          </w:p>
                          <w:p w14:paraId="35145B26" w14:textId="77777777" w:rsidR="00262CA1" w:rsidRDefault="00262CA1" w:rsidP="00742FB4">
                            <w:pPr>
                              <w:spacing w:line="360" w:lineRule="auto"/>
                              <w:ind w:left="720" w:firstLine="720"/>
                              <w:rPr>
                                <w:sz w:val="21"/>
                              </w:rPr>
                            </w:pPr>
                          </w:p>
                          <w:p w14:paraId="68F9845A" w14:textId="77777777" w:rsidR="00262CA1" w:rsidRDefault="00262CA1" w:rsidP="00742FB4">
                            <w:pPr>
                              <w:spacing w:line="360" w:lineRule="auto"/>
                              <w:ind w:left="720" w:firstLine="720"/>
                              <w:rPr>
                                <w:sz w:val="21"/>
                              </w:rPr>
                            </w:pPr>
                          </w:p>
                          <w:p w14:paraId="47575416" w14:textId="77777777" w:rsidR="00262CA1" w:rsidRPr="00D71AB2" w:rsidRDefault="00262CA1" w:rsidP="00D71AB2">
                            <w:pPr>
                              <w:spacing w:line="360" w:lineRule="auto"/>
                              <w:rPr>
                                <w:color w:val="E36C0A"/>
                                <w:sz w:val="24"/>
                                <w:u w:val="wave"/>
                              </w:rPr>
                            </w:pPr>
                            <w:r w:rsidRPr="00742FB4">
                              <w:rPr>
                                <w:rFonts w:hint="eastAsia"/>
                                <w:color w:val="E36C0A"/>
                                <w:sz w:val="24"/>
                                <w:u w:val="wave"/>
                              </w:rPr>
                              <w:t>查一下</w:t>
                            </w:r>
                            <w:r w:rsidRPr="00742FB4">
                              <w:rPr>
                                <w:rFonts w:hint="eastAsia"/>
                                <w:color w:val="E36C0A"/>
                                <w:sz w:val="24"/>
                                <w:u w:val="wave"/>
                              </w:rPr>
                              <w:t>sysdate</w:t>
                            </w:r>
                            <w:r w:rsidRPr="00742FB4">
                              <w:rPr>
                                <w:color w:val="E36C0A"/>
                                <w:sz w:val="24"/>
                                <w:u w:val="wave"/>
                              </w:rPr>
                              <w:t>()</w:t>
                            </w:r>
                            <w:r w:rsidRPr="00742FB4">
                              <w:rPr>
                                <w:rFonts w:hint="eastAsia"/>
                                <w:color w:val="E36C0A"/>
                                <w:sz w:val="24"/>
                                <w:u w:val="wave"/>
                              </w:rPr>
                              <w:t>和</w:t>
                            </w:r>
                            <w:r w:rsidRPr="00742FB4">
                              <w:rPr>
                                <w:rFonts w:hint="eastAsia"/>
                                <w:color w:val="E36C0A"/>
                                <w:sz w:val="24"/>
                                <w:u w:val="wave"/>
                              </w:rPr>
                              <w:t>now</w:t>
                            </w:r>
                            <w:r w:rsidRPr="00742FB4">
                              <w:rPr>
                                <w:color w:val="E36C0A"/>
                                <w:sz w:val="24"/>
                                <w:u w:val="wave"/>
                              </w:rPr>
                              <w:t>()</w:t>
                            </w:r>
                            <w:r w:rsidRPr="00742FB4">
                              <w:rPr>
                                <w:rFonts w:hint="eastAsia"/>
                                <w:color w:val="E36C0A"/>
                                <w:sz w:val="24"/>
                                <w:u w:val="wave"/>
                              </w:rPr>
                              <w:t>的差别</w:t>
                            </w:r>
                            <w:r w:rsidRPr="00742FB4">
                              <w:rPr>
                                <w:color w:val="E36C0A"/>
                                <w:sz w:val="24"/>
                                <w:u w:val="wave"/>
                              </w:rPr>
                              <w:t>^_^</w:t>
                            </w:r>
                          </w:p>
                          <w:p w14:paraId="7C41BAFD" w14:textId="77777777" w:rsidR="00262CA1" w:rsidRPr="001C76E2" w:rsidRDefault="00262CA1" w:rsidP="00742FB4">
                            <w:pPr>
                              <w:spacing w:line="360" w:lineRule="auto"/>
                              <w:ind w:left="720" w:firstLine="720"/>
                              <w:rPr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18C2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4.35pt;margin-top:3.35pt;width:395.25pt;height:197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" filled="f" strokecolor="#548dd4">
                <v:textbox inset=",7.2pt,,7.2pt">
                  <w:txbxContent>
                    <w:p w14:paraId="0817E3A6" w14:textId="77777777" w:rsidR="00262CA1" w:rsidRPr="00490745" w:rsidRDefault="00262CA1" w:rsidP="00742FB4">
                      <w:pPr>
                        <w:spacing w:line="360" w:lineRule="auto"/>
                        <w:rPr>
                          <w:b/>
                          <w:color w:val="E36C0A"/>
                          <w:sz w:val="32"/>
                        </w:rPr>
                      </w:pPr>
                      <w:r w:rsidRPr="00490745">
                        <w:rPr>
                          <w:rFonts w:hint="eastAsia"/>
                          <w:b/>
                          <w:color w:val="E36C0A"/>
                          <w:sz w:val="32"/>
                        </w:rPr>
                        <w:t>或者：</w:t>
                      </w:r>
                    </w:p>
                    <w:p w14:paraId="17850BD5" w14:textId="636C47DF" w:rsidR="00262CA1" w:rsidRDefault="00262CA1" w:rsidP="00742FB4">
                      <w:pPr>
                        <w:spacing w:line="360" w:lineRule="auto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 xml:space="preserve">and </w:t>
                      </w:r>
                      <w:r w:rsidR="00863564">
                        <w:rPr>
                          <w:sz w:val="21"/>
                        </w:rPr>
                        <w:t xml:space="preserve"> </w:t>
                      </w:r>
                      <w:r w:rsidRPr="0016140E">
                        <w:rPr>
                          <w:color w:val="FF0000"/>
                          <w:sz w:val="21"/>
                        </w:rPr>
                        <w:t>(year(</w:t>
                      </w:r>
                      <w:r>
                        <w:rPr>
                          <w:color w:val="FF0000"/>
                          <w:sz w:val="21"/>
                        </w:rPr>
                        <w:t>now</w:t>
                      </w:r>
                      <w:r w:rsidRPr="0016140E">
                        <w:rPr>
                          <w:color w:val="FF0000"/>
                          <w:sz w:val="21"/>
                        </w:rPr>
                        <w:t>())</w:t>
                      </w:r>
                      <w:r>
                        <w:rPr>
                          <w:rFonts w:hint="eastAsia"/>
                          <w:sz w:val="21"/>
                        </w:rPr>
                        <w:t>-year(</w:t>
                      </w:r>
                      <w:r w:rsidR="00863564">
                        <w:rPr>
                          <w:sz w:val="21"/>
                        </w:rPr>
                        <w:t>s</w:t>
                      </w:r>
                      <w:r>
                        <w:rPr>
                          <w:rFonts w:hint="eastAsia"/>
                          <w:sz w:val="21"/>
                        </w:rPr>
                        <w:t>birthday))&lt;</w:t>
                      </w:r>
                    </w:p>
                    <w:p w14:paraId="6623AA84" w14:textId="3D145E63" w:rsidR="00262CA1" w:rsidRDefault="00262CA1" w:rsidP="00742FB4">
                      <w:pPr>
                        <w:spacing w:line="360" w:lineRule="auto"/>
                        <w:ind w:firstLine="720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(SELECT(</w:t>
                      </w:r>
                      <w:r w:rsidRPr="0016140E">
                        <w:rPr>
                          <w:color w:val="FF0000"/>
                          <w:sz w:val="21"/>
                        </w:rPr>
                        <w:t>year</w:t>
                      </w:r>
                      <w:r>
                        <w:rPr>
                          <w:color w:val="FF0000"/>
                          <w:sz w:val="21"/>
                        </w:rPr>
                        <w:t>(now</w:t>
                      </w:r>
                      <w:r w:rsidRPr="0016140E">
                        <w:rPr>
                          <w:color w:val="FF0000"/>
                          <w:sz w:val="21"/>
                        </w:rPr>
                        <w:t>())</w:t>
                      </w:r>
                      <w:r>
                        <w:rPr>
                          <w:rFonts w:hint="eastAsia"/>
                          <w:sz w:val="21"/>
                        </w:rPr>
                        <w:t>-year(Sbirthday))</w:t>
                      </w:r>
                    </w:p>
                    <w:p w14:paraId="01517661" w14:textId="77777777" w:rsidR="00262CA1" w:rsidRDefault="00262CA1" w:rsidP="00742FB4">
                      <w:pPr>
                        <w:spacing w:line="360" w:lineRule="auto"/>
                        <w:ind w:left="720" w:firstLine="720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from student</w:t>
                      </w:r>
                    </w:p>
                    <w:p w14:paraId="2D371459" w14:textId="77777777" w:rsidR="00262CA1" w:rsidRDefault="00262CA1" w:rsidP="00742FB4">
                      <w:pPr>
                        <w:spacing w:line="360" w:lineRule="auto"/>
                        <w:ind w:left="720" w:firstLine="720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where Sname=</w:t>
                      </w:r>
                      <w:r>
                        <w:rPr>
                          <w:sz w:val="21"/>
                        </w:rPr>
                        <w:t>’</w:t>
                      </w:r>
                      <w:r>
                        <w:rPr>
                          <w:rFonts w:hint="eastAsia"/>
                          <w:sz w:val="21"/>
                        </w:rPr>
                        <w:t>刘晨</w:t>
                      </w:r>
                      <w:r>
                        <w:rPr>
                          <w:sz w:val="21"/>
                        </w:rPr>
                        <w:t>’</w:t>
                      </w:r>
                      <w:r>
                        <w:rPr>
                          <w:rFonts w:hint="eastAsia"/>
                          <w:sz w:val="21"/>
                        </w:rPr>
                        <w:t>);</w:t>
                      </w:r>
                    </w:p>
                    <w:p w14:paraId="35145B26" w14:textId="77777777" w:rsidR="00262CA1" w:rsidRDefault="00262CA1" w:rsidP="00742FB4">
                      <w:pPr>
                        <w:spacing w:line="360" w:lineRule="auto"/>
                        <w:ind w:left="720" w:firstLine="720"/>
                        <w:rPr>
                          <w:sz w:val="21"/>
                        </w:rPr>
                      </w:pPr>
                    </w:p>
                    <w:p w14:paraId="68F9845A" w14:textId="77777777" w:rsidR="00262CA1" w:rsidRDefault="00262CA1" w:rsidP="00742FB4">
                      <w:pPr>
                        <w:spacing w:line="360" w:lineRule="auto"/>
                        <w:ind w:left="720" w:firstLine="720"/>
                        <w:rPr>
                          <w:sz w:val="21"/>
                        </w:rPr>
                      </w:pPr>
                    </w:p>
                    <w:p w14:paraId="47575416" w14:textId="77777777" w:rsidR="00262CA1" w:rsidRPr="00D71AB2" w:rsidRDefault="00262CA1" w:rsidP="00D71AB2">
                      <w:pPr>
                        <w:spacing w:line="360" w:lineRule="auto"/>
                        <w:rPr>
                          <w:color w:val="E36C0A"/>
                          <w:sz w:val="24"/>
                          <w:u w:val="wave"/>
                        </w:rPr>
                      </w:pPr>
                      <w:r w:rsidRPr="00742FB4">
                        <w:rPr>
                          <w:rFonts w:hint="eastAsia"/>
                          <w:color w:val="E36C0A"/>
                          <w:sz w:val="24"/>
                          <w:u w:val="wave"/>
                        </w:rPr>
                        <w:t>查一下</w:t>
                      </w:r>
                      <w:r w:rsidRPr="00742FB4">
                        <w:rPr>
                          <w:rFonts w:hint="eastAsia"/>
                          <w:color w:val="E36C0A"/>
                          <w:sz w:val="24"/>
                          <w:u w:val="wave"/>
                        </w:rPr>
                        <w:t>sysdate</w:t>
                      </w:r>
                      <w:r w:rsidRPr="00742FB4">
                        <w:rPr>
                          <w:color w:val="E36C0A"/>
                          <w:sz w:val="24"/>
                          <w:u w:val="wave"/>
                        </w:rPr>
                        <w:t>()</w:t>
                      </w:r>
                      <w:r w:rsidRPr="00742FB4">
                        <w:rPr>
                          <w:rFonts w:hint="eastAsia"/>
                          <w:color w:val="E36C0A"/>
                          <w:sz w:val="24"/>
                          <w:u w:val="wave"/>
                        </w:rPr>
                        <w:t>和</w:t>
                      </w:r>
                      <w:r w:rsidRPr="00742FB4">
                        <w:rPr>
                          <w:rFonts w:hint="eastAsia"/>
                          <w:color w:val="E36C0A"/>
                          <w:sz w:val="24"/>
                          <w:u w:val="wave"/>
                        </w:rPr>
                        <w:t>now</w:t>
                      </w:r>
                      <w:r w:rsidRPr="00742FB4">
                        <w:rPr>
                          <w:color w:val="E36C0A"/>
                          <w:sz w:val="24"/>
                          <w:u w:val="wave"/>
                        </w:rPr>
                        <w:t>()</w:t>
                      </w:r>
                      <w:r w:rsidRPr="00742FB4">
                        <w:rPr>
                          <w:rFonts w:hint="eastAsia"/>
                          <w:color w:val="E36C0A"/>
                          <w:sz w:val="24"/>
                          <w:u w:val="wave"/>
                        </w:rPr>
                        <w:t>的差别</w:t>
                      </w:r>
                      <w:r w:rsidRPr="00742FB4">
                        <w:rPr>
                          <w:color w:val="E36C0A"/>
                          <w:sz w:val="24"/>
                          <w:u w:val="wave"/>
                        </w:rPr>
                        <w:t>^_^</w:t>
                      </w:r>
                    </w:p>
                    <w:p w14:paraId="7C41BAFD" w14:textId="77777777" w:rsidR="00262CA1" w:rsidRPr="001C76E2" w:rsidRDefault="00262CA1" w:rsidP="00742FB4">
                      <w:pPr>
                        <w:spacing w:line="360" w:lineRule="auto"/>
                        <w:ind w:left="720" w:firstLine="720"/>
                        <w:rPr>
                          <w:sz w:val="2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5D5CDE" w14:textId="77777777" w:rsidR="00742FB4" w:rsidRPr="003505A0" w:rsidRDefault="00742FB4" w:rsidP="00B41EEE">
      <w:pPr>
        <w:spacing w:line="360" w:lineRule="auto"/>
        <w:rPr>
          <w:color w:val="E36C0A"/>
          <w:sz w:val="30"/>
          <w:szCs w:val="30"/>
          <w:u w:val="wave"/>
        </w:rPr>
      </w:pPr>
    </w:p>
    <w:p w14:paraId="3EC08E29" w14:textId="77777777" w:rsidR="00742FB4" w:rsidRPr="003505A0" w:rsidRDefault="00742FB4" w:rsidP="00B41EEE">
      <w:pPr>
        <w:spacing w:line="360" w:lineRule="auto"/>
        <w:rPr>
          <w:color w:val="E36C0A"/>
          <w:sz w:val="30"/>
          <w:szCs w:val="30"/>
          <w:u w:val="wave"/>
        </w:rPr>
      </w:pPr>
    </w:p>
    <w:p w14:paraId="7C1A88BE" w14:textId="77777777" w:rsidR="00742FB4" w:rsidRPr="003505A0" w:rsidRDefault="00742FB4" w:rsidP="00B41EEE">
      <w:pPr>
        <w:spacing w:line="360" w:lineRule="auto"/>
        <w:rPr>
          <w:color w:val="E36C0A"/>
          <w:sz w:val="30"/>
          <w:szCs w:val="30"/>
          <w:u w:val="wave"/>
        </w:rPr>
      </w:pPr>
    </w:p>
    <w:p w14:paraId="20FCD6AA" w14:textId="77777777" w:rsidR="00742FB4" w:rsidRPr="003505A0" w:rsidRDefault="00742FB4" w:rsidP="00B41EEE">
      <w:pPr>
        <w:spacing w:line="360" w:lineRule="auto"/>
        <w:rPr>
          <w:color w:val="E36C0A"/>
          <w:sz w:val="30"/>
          <w:szCs w:val="30"/>
          <w:u w:val="wave"/>
        </w:rPr>
      </w:pPr>
    </w:p>
    <w:p w14:paraId="1EC3F221" w14:textId="77777777" w:rsidR="00742FB4" w:rsidRPr="003505A0" w:rsidRDefault="00742FB4" w:rsidP="00B41EEE">
      <w:pPr>
        <w:spacing w:line="360" w:lineRule="auto"/>
        <w:rPr>
          <w:color w:val="E36C0A"/>
          <w:sz w:val="30"/>
          <w:szCs w:val="30"/>
          <w:u w:val="wave"/>
        </w:rPr>
      </w:pPr>
    </w:p>
    <w:p w14:paraId="5E2CA292" w14:textId="77777777" w:rsidR="005C1D5A" w:rsidRPr="003505A0" w:rsidRDefault="005C1D5A" w:rsidP="00A21EB3">
      <w:pPr>
        <w:spacing w:line="360" w:lineRule="auto"/>
        <w:ind w:leftChars="1155" w:left="2310" w:firstLine="420"/>
        <w:rPr>
          <w:sz w:val="30"/>
          <w:szCs w:val="30"/>
        </w:rPr>
      </w:pPr>
    </w:p>
    <w:p w14:paraId="716598EC" w14:textId="77777777" w:rsidR="00742FB4" w:rsidRPr="003505A0" w:rsidRDefault="00742FB4" w:rsidP="00A21EB3">
      <w:pPr>
        <w:spacing w:line="360" w:lineRule="auto"/>
        <w:ind w:leftChars="1155" w:left="2310" w:firstLine="420"/>
        <w:rPr>
          <w:sz w:val="30"/>
          <w:szCs w:val="30"/>
        </w:rPr>
      </w:pPr>
    </w:p>
    <w:p w14:paraId="61A8866D" w14:textId="77777777" w:rsidR="00742FB4" w:rsidRPr="003505A0" w:rsidRDefault="00742FB4" w:rsidP="00A21EB3">
      <w:pPr>
        <w:spacing w:line="360" w:lineRule="auto"/>
        <w:ind w:leftChars="1155" w:left="2310" w:firstLine="420"/>
        <w:rPr>
          <w:sz w:val="30"/>
          <w:szCs w:val="30"/>
        </w:rPr>
      </w:pPr>
    </w:p>
    <w:p w14:paraId="1939E4A2" w14:textId="77777777" w:rsidR="005C1D5A" w:rsidRPr="003505A0" w:rsidRDefault="005C1D5A" w:rsidP="00475B29">
      <w:pPr>
        <w:spacing w:line="360" w:lineRule="auto"/>
        <w:rPr>
          <w:sz w:val="30"/>
          <w:szCs w:val="30"/>
        </w:rPr>
      </w:pPr>
    </w:p>
    <w:p w14:paraId="5D04D6F1" w14:textId="77777777" w:rsidR="005C1D5A" w:rsidRPr="003505A0" w:rsidRDefault="005C1D5A" w:rsidP="00A21EB3">
      <w:pPr>
        <w:spacing w:line="360" w:lineRule="auto"/>
        <w:ind w:leftChars="1155" w:left="2310" w:firstLine="420"/>
        <w:rPr>
          <w:sz w:val="30"/>
          <w:szCs w:val="30"/>
        </w:rPr>
      </w:pPr>
    </w:p>
    <w:p w14:paraId="1DB6CF51" w14:textId="77777777" w:rsidR="00A17A51" w:rsidRPr="003505A0" w:rsidRDefault="00A17A51" w:rsidP="00A17A51">
      <w:pPr>
        <w:numPr>
          <w:ilvl w:val="0"/>
          <w:numId w:val="6"/>
        </w:numPr>
        <w:tabs>
          <w:tab w:val="left" w:pos="420"/>
        </w:tabs>
        <w:spacing w:line="0" w:lineRule="atLeast"/>
        <w:ind w:left="420" w:hanging="415"/>
        <w:jc w:val="both"/>
        <w:rPr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lastRenderedPageBreak/>
        <w:t>查询出生日期大于所有</w:t>
      </w:r>
      <w:r w:rsidRPr="003505A0">
        <w:rPr>
          <w:rFonts w:ascii="宋体" w:hAnsi="宋体" w:hint="eastAsia"/>
          <w:color w:val="FF0000"/>
          <w:sz w:val="30"/>
          <w:szCs w:val="30"/>
        </w:rPr>
        <w:t>男</w:t>
      </w:r>
      <w:r w:rsidRPr="003505A0">
        <w:rPr>
          <w:rFonts w:ascii="宋体" w:hAnsi="宋体"/>
          <w:sz w:val="30"/>
          <w:szCs w:val="30"/>
        </w:rPr>
        <w:t>同学出生日期的</w:t>
      </w:r>
      <w:r w:rsidRPr="003505A0">
        <w:rPr>
          <w:rFonts w:ascii="宋体" w:hAnsi="宋体" w:hint="eastAsia"/>
          <w:color w:val="FF0000"/>
          <w:sz w:val="30"/>
          <w:szCs w:val="30"/>
        </w:rPr>
        <w:t>女</w:t>
      </w:r>
      <w:r w:rsidRPr="003505A0">
        <w:rPr>
          <w:rFonts w:ascii="宋体" w:hAnsi="宋体"/>
          <w:sz w:val="30"/>
          <w:szCs w:val="30"/>
        </w:rPr>
        <w:t>同学的姓名及系别</w:t>
      </w:r>
    </w:p>
    <w:p w14:paraId="093C2242" w14:textId="77777777" w:rsidR="00A17A51" w:rsidRPr="003505A0" w:rsidRDefault="00A17A51" w:rsidP="00A17A51">
      <w:pPr>
        <w:spacing w:line="200" w:lineRule="exact"/>
        <w:rPr>
          <w:rFonts w:ascii="Times New Roman" w:eastAsia="Times New Roman" w:hAnsi="Times New Roman"/>
          <w:sz w:val="30"/>
          <w:szCs w:val="30"/>
        </w:rPr>
      </w:pPr>
    </w:p>
    <w:p w14:paraId="5516A200" w14:textId="04EDFE23" w:rsidR="00A17A51" w:rsidRDefault="00A17A51" w:rsidP="00DE38E9">
      <w:pPr>
        <w:spacing w:line="360" w:lineRule="auto"/>
        <w:ind w:leftChars="105" w:left="210" w:firstLine="4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SELECT Sname,sdept from student  where year(Sbirthday)</w:t>
      </w:r>
      <w:r w:rsidR="00254C89" w:rsidRPr="003505A0">
        <w:rPr>
          <w:rFonts w:hint="eastAsia"/>
          <w:sz w:val="30"/>
          <w:szCs w:val="30"/>
        </w:rPr>
        <w:t>&gt;</w:t>
      </w:r>
      <w:r w:rsidRPr="003505A0">
        <w:rPr>
          <w:rFonts w:hint="eastAsia"/>
          <w:sz w:val="30"/>
          <w:szCs w:val="30"/>
        </w:rPr>
        <w:t>all(SELECT year(Sbirthday) from student where Ssex=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男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) and Ssex=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女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;</w:t>
      </w:r>
    </w:p>
    <w:p w14:paraId="393B3F89" w14:textId="21F43B4B" w:rsidR="00DE38E9" w:rsidRPr="003505A0" w:rsidRDefault="00753B6B" w:rsidP="00DE38E9">
      <w:pPr>
        <w:spacing w:line="360" w:lineRule="auto"/>
        <w:ind w:leftChars="105" w:left="210" w:firstLine="420"/>
        <w:rPr>
          <w:sz w:val="30"/>
          <w:szCs w:val="30"/>
        </w:rPr>
      </w:pPr>
      <w:r w:rsidRPr="004D7C43">
        <w:rPr>
          <w:noProof/>
        </w:rPr>
        <w:drawing>
          <wp:inline distT="0" distB="0" distL="0" distR="0" wp14:anchorId="57AF0151" wp14:editId="7EC9E21C">
            <wp:extent cx="5362575" cy="20288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1CE5D" w14:textId="77777777" w:rsidR="00A17A51" w:rsidRPr="003505A0" w:rsidRDefault="00A17A51" w:rsidP="00A17A51">
      <w:pPr>
        <w:spacing w:line="284" w:lineRule="exact"/>
        <w:rPr>
          <w:rFonts w:ascii="Times New Roman" w:eastAsia="Times New Roman" w:hAnsi="Times New Roman"/>
          <w:sz w:val="30"/>
          <w:szCs w:val="30"/>
        </w:rPr>
      </w:pPr>
    </w:p>
    <w:p w14:paraId="3D66A2FF" w14:textId="77777777" w:rsidR="00A17A51" w:rsidRPr="003505A0" w:rsidRDefault="00A17A51" w:rsidP="00A52724">
      <w:pPr>
        <w:numPr>
          <w:ilvl w:val="0"/>
          <w:numId w:val="7"/>
        </w:numPr>
        <w:tabs>
          <w:tab w:val="left" w:pos="420"/>
        </w:tabs>
        <w:spacing w:line="239" w:lineRule="auto"/>
        <w:ind w:left="420" w:hanging="415"/>
        <w:jc w:val="both"/>
        <w:rPr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查询成绩比该课程平均成绩高的学生的学号、课程号及成绩</w:t>
      </w:r>
    </w:p>
    <w:p w14:paraId="0B16F14B" w14:textId="19B4F1AC" w:rsidR="003B11AC" w:rsidRDefault="003B11AC" w:rsidP="00DE38E9">
      <w:pPr>
        <w:spacing w:line="360" w:lineRule="auto"/>
        <w:ind w:leftChars="105" w:left="210" w:firstLine="420"/>
        <w:rPr>
          <w:sz w:val="30"/>
          <w:szCs w:val="30"/>
        </w:rPr>
      </w:pPr>
      <w:r w:rsidRPr="003505A0">
        <w:rPr>
          <w:sz w:val="30"/>
          <w:szCs w:val="30"/>
        </w:rPr>
        <w:t xml:space="preserve">SELECT </w:t>
      </w:r>
      <w:r w:rsidR="0041615C" w:rsidRPr="003505A0">
        <w:rPr>
          <w:sz w:val="30"/>
          <w:szCs w:val="30"/>
        </w:rPr>
        <w:t>*</w:t>
      </w:r>
      <w:r w:rsidRPr="003505A0">
        <w:rPr>
          <w:sz w:val="30"/>
          <w:szCs w:val="30"/>
        </w:rPr>
        <w:t xml:space="preserve">FROM sc a WHERE </w:t>
      </w:r>
      <w:r w:rsidR="000D5FF7" w:rsidRPr="003505A0">
        <w:rPr>
          <w:sz w:val="30"/>
          <w:szCs w:val="30"/>
        </w:rPr>
        <w:t xml:space="preserve">EXISTS </w:t>
      </w:r>
      <w:r w:rsidRPr="003505A0">
        <w:rPr>
          <w:sz w:val="30"/>
          <w:szCs w:val="30"/>
        </w:rPr>
        <w:t>(SELECT *  FROM sc b WHERE a.</w:t>
      </w:r>
      <w:r w:rsidR="00750BA6" w:rsidRPr="003505A0">
        <w:rPr>
          <w:sz w:val="30"/>
          <w:szCs w:val="30"/>
        </w:rPr>
        <w:t>degree</w:t>
      </w:r>
      <w:r w:rsidRPr="003505A0">
        <w:rPr>
          <w:sz w:val="30"/>
          <w:szCs w:val="30"/>
        </w:rPr>
        <w:t>&gt;( SELECT avg(</w:t>
      </w:r>
      <w:r w:rsidR="00473BA1" w:rsidRPr="003505A0">
        <w:rPr>
          <w:sz w:val="30"/>
          <w:szCs w:val="30"/>
        </w:rPr>
        <w:t>degree</w:t>
      </w:r>
      <w:r w:rsidRPr="003505A0">
        <w:rPr>
          <w:sz w:val="30"/>
          <w:szCs w:val="30"/>
        </w:rPr>
        <w:t>) FROM sc c WHERE c.cno=a.cno  ) );</w:t>
      </w:r>
    </w:p>
    <w:p w14:paraId="0A337050" w14:textId="32CDF9F8" w:rsidR="003B11AC" w:rsidRPr="003505A0" w:rsidRDefault="00753B6B" w:rsidP="00DE38E9">
      <w:pPr>
        <w:spacing w:line="360" w:lineRule="auto"/>
        <w:ind w:leftChars="105" w:left="210" w:firstLine="420"/>
        <w:rPr>
          <w:rFonts w:hint="eastAsia"/>
          <w:sz w:val="30"/>
          <w:szCs w:val="30"/>
        </w:rPr>
      </w:pPr>
      <w:r w:rsidRPr="004D7C43">
        <w:rPr>
          <w:noProof/>
        </w:rPr>
        <w:drawing>
          <wp:inline distT="0" distB="0" distL="0" distR="0" wp14:anchorId="774E1CDD" wp14:editId="73D7A47B">
            <wp:extent cx="5362575" cy="20288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6B07" w14:textId="77777777" w:rsidR="00A17A51" w:rsidRPr="003505A0" w:rsidRDefault="00A17A51" w:rsidP="00A17A51">
      <w:pPr>
        <w:numPr>
          <w:ilvl w:val="0"/>
          <w:numId w:val="7"/>
        </w:numPr>
        <w:tabs>
          <w:tab w:val="left" w:pos="420"/>
        </w:tabs>
        <w:spacing w:line="0" w:lineRule="atLeast"/>
        <w:ind w:left="420" w:hanging="415"/>
        <w:jc w:val="both"/>
        <w:rPr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查询不讲授“</w:t>
      </w:r>
      <w:r w:rsidRPr="003505A0">
        <w:rPr>
          <w:sz w:val="30"/>
          <w:szCs w:val="30"/>
        </w:rPr>
        <w:t>C01</w:t>
      </w:r>
      <w:r w:rsidRPr="003505A0">
        <w:rPr>
          <w:rFonts w:ascii="宋体" w:hAnsi="宋体"/>
          <w:sz w:val="30"/>
          <w:szCs w:val="30"/>
        </w:rPr>
        <w:t>”课的教师姓名</w:t>
      </w:r>
    </w:p>
    <w:p w14:paraId="22C439F5" w14:textId="690153B7" w:rsidR="00A17A51" w:rsidRDefault="00A17A51" w:rsidP="00DE38E9">
      <w:pPr>
        <w:spacing w:line="360" w:lineRule="auto"/>
        <w:ind w:leftChars="105" w:left="210" w:firstLine="4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SELECT Tname from teacher </w:t>
      </w:r>
      <w:r w:rsidR="0041615C" w:rsidRPr="003505A0">
        <w:rPr>
          <w:rFonts w:hint="eastAsia"/>
          <w:sz w:val="30"/>
          <w:szCs w:val="30"/>
        </w:rPr>
        <w:t xml:space="preserve">where tno </w:t>
      </w:r>
      <w:r w:rsidR="001C3E3B" w:rsidRPr="003505A0">
        <w:rPr>
          <w:color w:val="FF0000"/>
          <w:sz w:val="30"/>
          <w:szCs w:val="30"/>
        </w:rPr>
        <w:t>NOT IN</w:t>
      </w:r>
      <w:r w:rsidR="00DE38E9">
        <w:rPr>
          <w:rFonts w:hint="eastAsia"/>
          <w:sz w:val="30"/>
          <w:szCs w:val="30"/>
        </w:rPr>
        <w:t xml:space="preserve"> </w:t>
      </w:r>
      <w:r w:rsidRPr="003505A0">
        <w:rPr>
          <w:rFonts w:hint="eastAsia"/>
          <w:sz w:val="30"/>
          <w:szCs w:val="30"/>
        </w:rPr>
        <w:t xml:space="preserve">(SELECT Tno  </w:t>
      </w:r>
      <w:r w:rsidR="00AB1D00" w:rsidRPr="003505A0">
        <w:rPr>
          <w:color w:val="0000FF"/>
          <w:sz w:val="30"/>
          <w:szCs w:val="30"/>
        </w:rPr>
        <w:t>--</w:t>
      </w:r>
      <w:r w:rsidR="00AB1D00" w:rsidRPr="003505A0">
        <w:rPr>
          <w:rFonts w:hint="eastAsia"/>
          <w:color w:val="0000FF"/>
          <w:sz w:val="30"/>
          <w:szCs w:val="30"/>
        </w:rPr>
        <w:t>这个查询返回值是一个集合</w:t>
      </w:r>
      <w:r w:rsidRPr="003505A0">
        <w:rPr>
          <w:rFonts w:hint="eastAsia"/>
          <w:sz w:val="30"/>
          <w:szCs w:val="30"/>
        </w:rPr>
        <w:t>from teaching where Cno=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C01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);</w:t>
      </w:r>
    </w:p>
    <w:p w14:paraId="72F5813F" w14:textId="4DC471F0" w:rsidR="00DE38E9" w:rsidRPr="003505A0" w:rsidRDefault="00753B6B" w:rsidP="00DE38E9">
      <w:pPr>
        <w:spacing w:line="360" w:lineRule="auto"/>
        <w:ind w:leftChars="105" w:left="210" w:firstLine="420"/>
        <w:rPr>
          <w:sz w:val="30"/>
          <w:szCs w:val="30"/>
        </w:rPr>
      </w:pPr>
      <w:r w:rsidRPr="004D7C43">
        <w:rPr>
          <w:noProof/>
        </w:rPr>
        <w:lastRenderedPageBreak/>
        <w:drawing>
          <wp:inline distT="0" distB="0" distL="0" distR="0" wp14:anchorId="2D406BC2" wp14:editId="11859C28">
            <wp:extent cx="5362575" cy="202882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02FAA" w14:textId="77777777" w:rsidR="00AC340C" w:rsidRPr="003505A0" w:rsidRDefault="00AC340C" w:rsidP="00AC340C">
      <w:pPr>
        <w:numPr>
          <w:ilvl w:val="0"/>
          <w:numId w:val="8"/>
        </w:numPr>
        <w:tabs>
          <w:tab w:val="left" w:pos="420"/>
        </w:tabs>
        <w:spacing w:line="239" w:lineRule="auto"/>
        <w:ind w:left="420" w:hanging="415"/>
        <w:jc w:val="both"/>
        <w:rPr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查询没有选修“</w:t>
      </w:r>
      <w:r w:rsidRPr="003505A0">
        <w:rPr>
          <w:sz w:val="30"/>
          <w:szCs w:val="30"/>
        </w:rPr>
        <w:t>C02</w:t>
      </w:r>
      <w:r w:rsidRPr="003505A0">
        <w:rPr>
          <w:rFonts w:ascii="宋体" w:hAnsi="宋体"/>
          <w:sz w:val="30"/>
          <w:szCs w:val="30"/>
        </w:rPr>
        <w:t>”课程的学生学号及姓名</w:t>
      </w:r>
    </w:p>
    <w:p w14:paraId="11432CA0" w14:textId="5031B221" w:rsidR="00AC340C" w:rsidRDefault="00AC340C" w:rsidP="00DE38E9">
      <w:pPr>
        <w:spacing w:line="360" w:lineRule="auto"/>
        <w:ind w:leftChars="105" w:left="210" w:firstLine="4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SELECT Sno,Sname from student where Sno</w:t>
      </w:r>
      <w:r w:rsidR="00F22045">
        <w:rPr>
          <w:sz w:val="30"/>
          <w:szCs w:val="30"/>
        </w:rPr>
        <w:t xml:space="preserve"> </w:t>
      </w:r>
      <w:r w:rsidR="00F22045">
        <w:rPr>
          <w:rFonts w:hint="eastAsia"/>
          <w:sz w:val="30"/>
          <w:szCs w:val="30"/>
        </w:rPr>
        <w:t>not</w:t>
      </w:r>
      <w:r w:rsidRPr="003505A0">
        <w:rPr>
          <w:rFonts w:hint="eastAsia"/>
          <w:sz w:val="30"/>
          <w:szCs w:val="30"/>
        </w:rPr>
        <w:t xml:space="preserve"> in (SELECT Sno from sc where Cno=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C02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);</w:t>
      </w:r>
    </w:p>
    <w:p w14:paraId="1D8B8E55" w14:textId="15EAD84D" w:rsidR="00DE38E9" w:rsidRPr="003505A0" w:rsidRDefault="00753B6B" w:rsidP="00DE38E9">
      <w:pPr>
        <w:spacing w:line="360" w:lineRule="auto"/>
        <w:ind w:leftChars="105" w:left="210" w:firstLine="420"/>
        <w:rPr>
          <w:sz w:val="30"/>
          <w:szCs w:val="30"/>
        </w:rPr>
      </w:pPr>
      <w:r w:rsidRPr="004D7C43">
        <w:rPr>
          <w:noProof/>
        </w:rPr>
        <w:drawing>
          <wp:inline distT="0" distB="0" distL="0" distR="0" wp14:anchorId="0C216ECC" wp14:editId="21D8D186">
            <wp:extent cx="5362575" cy="20288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39EF6" w14:textId="77777777" w:rsidR="00AC340C" w:rsidRPr="003505A0" w:rsidRDefault="00AC340C" w:rsidP="00AC340C">
      <w:pPr>
        <w:numPr>
          <w:ilvl w:val="0"/>
          <w:numId w:val="9"/>
        </w:numPr>
        <w:tabs>
          <w:tab w:val="left" w:pos="420"/>
        </w:tabs>
        <w:spacing w:line="239" w:lineRule="auto"/>
        <w:ind w:left="420" w:hanging="415"/>
        <w:jc w:val="both"/>
        <w:rPr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查询选修了“数据库”课程的学生学号、姓名及系别</w:t>
      </w:r>
    </w:p>
    <w:p w14:paraId="60C61CFB" w14:textId="77777777" w:rsidR="00AC340C" w:rsidRPr="003505A0" w:rsidRDefault="00AC340C" w:rsidP="00AC340C">
      <w:pPr>
        <w:spacing w:line="200" w:lineRule="exact"/>
        <w:rPr>
          <w:sz w:val="30"/>
          <w:szCs w:val="30"/>
        </w:rPr>
      </w:pPr>
    </w:p>
    <w:p w14:paraId="1DF1FA55" w14:textId="361BFB7B" w:rsidR="00AC340C" w:rsidRDefault="00AC340C" w:rsidP="00DE38E9">
      <w:pPr>
        <w:spacing w:line="360" w:lineRule="auto"/>
        <w:ind w:leftChars="105" w:left="210" w:firstLine="4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SELECT   Sno,Sname,sdeptfrom student where Sno in(SELECT Sno from sc where Cno in (SELECT Cno from course where Cname=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数据库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));</w:t>
      </w:r>
    </w:p>
    <w:p w14:paraId="6A8B5DF8" w14:textId="7C2ED709" w:rsidR="00DE38E9" w:rsidRPr="003505A0" w:rsidRDefault="00753B6B" w:rsidP="00DE38E9">
      <w:pPr>
        <w:spacing w:line="360" w:lineRule="auto"/>
        <w:ind w:leftChars="105" w:left="210" w:firstLine="420"/>
        <w:rPr>
          <w:sz w:val="30"/>
          <w:szCs w:val="30"/>
        </w:rPr>
      </w:pPr>
      <w:r w:rsidRPr="004D7C43">
        <w:rPr>
          <w:noProof/>
        </w:rPr>
        <w:drawing>
          <wp:inline distT="0" distB="0" distL="0" distR="0" wp14:anchorId="6E1BF970" wp14:editId="0D226950">
            <wp:extent cx="5362575" cy="20288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D60EC" w14:textId="77777777" w:rsidR="00AC340C" w:rsidRPr="003505A0" w:rsidRDefault="00AC340C" w:rsidP="00A12908">
      <w:pPr>
        <w:spacing w:line="360" w:lineRule="auto"/>
        <w:ind w:leftChars="420" w:left="840" w:firstLine="420"/>
        <w:rPr>
          <w:sz w:val="30"/>
          <w:szCs w:val="30"/>
        </w:rPr>
      </w:pPr>
    </w:p>
    <w:p w14:paraId="6D1C39F7" w14:textId="77777777" w:rsidR="00AC340C" w:rsidRPr="003505A0" w:rsidRDefault="00AC340C" w:rsidP="00AC340C">
      <w:pPr>
        <w:numPr>
          <w:ilvl w:val="0"/>
          <w:numId w:val="9"/>
        </w:numPr>
        <w:tabs>
          <w:tab w:val="left" w:pos="420"/>
        </w:tabs>
        <w:spacing w:line="239" w:lineRule="auto"/>
        <w:ind w:left="420" w:hanging="415"/>
        <w:jc w:val="both"/>
        <w:rPr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查询选修了全部课程的学生姓名</w:t>
      </w:r>
    </w:p>
    <w:p w14:paraId="69086DA6" w14:textId="41F07C88" w:rsidR="00E9622D" w:rsidRDefault="00AC340C" w:rsidP="00DE38E9">
      <w:pPr>
        <w:spacing w:line="360" w:lineRule="auto"/>
        <w:ind w:leftChars="105" w:left="210" w:firstLine="4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SELECT Sname from student where Sno in (SELECT Sno from sc group by Sno having count(Sno)=</w:t>
      </w:r>
      <w:r w:rsidR="00205DF8" w:rsidRPr="003505A0">
        <w:rPr>
          <w:rFonts w:hint="eastAsia"/>
          <w:sz w:val="30"/>
          <w:szCs w:val="30"/>
        </w:rPr>
        <w:tab/>
      </w:r>
      <w:r w:rsidR="00BC25CB" w:rsidRPr="003505A0">
        <w:rPr>
          <w:rFonts w:hint="eastAsia"/>
          <w:sz w:val="30"/>
          <w:szCs w:val="30"/>
        </w:rPr>
        <w:t xml:space="preserve">   </w:t>
      </w:r>
      <w:r w:rsidR="00BC25CB" w:rsidRPr="003505A0">
        <w:rPr>
          <w:rFonts w:hint="eastAsia"/>
          <w:color w:val="0000FF"/>
          <w:sz w:val="30"/>
          <w:szCs w:val="30"/>
        </w:rPr>
        <w:t xml:space="preserve"> </w:t>
      </w:r>
      <w:r w:rsidR="00CA6AF4" w:rsidRPr="003505A0">
        <w:rPr>
          <w:rFonts w:hint="eastAsia"/>
          <w:color w:val="0000FF"/>
          <w:sz w:val="30"/>
          <w:szCs w:val="30"/>
        </w:rPr>
        <w:t xml:space="preserve">  </w:t>
      </w:r>
      <w:r w:rsidR="00205DF8" w:rsidRPr="003505A0">
        <w:rPr>
          <w:rFonts w:hint="eastAsia"/>
          <w:color w:val="0000FF"/>
          <w:sz w:val="30"/>
          <w:szCs w:val="30"/>
        </w:rPr>
        <w:t>--</w:t>
      </w:r>
      <w:r w:rsidR="00BC25CB" w:rsidRPr="003505A0">
        <w:rPr>
          <w:rFonts w:hint="eastAsia"/>
          <w:color w:val="0000FF"/>
          <w:sz w:val="30"/>
          <w:szCs w:val="30"/>
        </w:rPr>
        <w:t>筛选选修课程门数等于全部课程门数的学生学号</w:t>
      </w:r>
      <w:r w:rsidRPr="003505A0">
        <w:rPr>
          <w:rFonts w:hint="eastAsia"/>
          <w:sz w:val="30"/>
          <w:szCs w:val="30"/>
        </w:rPr>
        <w:t xml:space="preserve">(SELECT COUNT(Cno) </w:t>
      </w:r>
      <w:r w:rsidR="00205DF8" w:rsidRPr="003505A0">
        <w:rPr>
          <w:rFonts w:hint="eastAsia"/>
          <w:sz w:val="30"/>
          <w:szCs w:val="30"/>
        </w:rPr>
        <w:tab/>
      </w:r>
      <w:r w:rsidR="00205DF8" w:rsidRPr="003505A0">
        <w:rPr>
          <w:color w:val="0000FF"/>
          <w:sz w:val="30"/>
          <w:szCs w:val="30"/>
        </w:rPr>
        <w:t>--</w:t>
      </w:r>
      <w:r w:rsidR="00205DF8" w:rsidRPr="003505A0">
        <w:rPr>
          <w:rFonts w:hint="eastAsia"/>
          <w:color w:val="0000FF"/>
          <w:sz w:val="30"/>
          <w:szCs w:val="30"/>
        </w:rPr>
        <w:t>查出所有课程的门数</w:t>
      </w:r>
      <w:r w:rsidRPr="003505A0">
        <w:rPr>
          <w:rFonts w:hint="eastAsia"/>
          <w:sz w:val="30"/>
          <w:szCs w:val="30"/>
        </w:rPr>
        <w:t>from course) );</w:t>
      </w:r>
    </w:p>
    <w:p w14:paraId="41E64825" w14:textId="589A47DE" w:rsidR="00DE38E9" w:rsidRPr="003505A0" w:rsidRDefault="00753B6B" w:rsidP="00DE38E9">
      <w:pPr>
        <w:spacing w:line="360" w:lineRule="auto"/>
        <w:ind w:leftChars="105" w:left="210" w:firstLine="420"/>
        <w:rPr>
          <w:sz w:val="30"/>
          <w:szCs w:val="30"/>
        </w:rPr>
      </w:pPr>
      <w:bookmarkStart w:id="1" w:name="_GoBack"/>
      <w:bookmarkEnd w:id="1"/>
      <w:r w:rsidRPr="004D7C43">
        <w:rPr>
          <w:noProof/>
        </w:rPr>
        <w:drawing>
          <wp:inline distT="0" distB="0" distL="0" distR="0" wp14:anchorId="72F9797A" wp14:editId="5A7BC0A4">
            <wp:extent cx="5362575" cy="20288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67D4" w14:textId="77777777" w:rsidR="0076229F" w:rsidRPr="003505A0" w:rsidRDefault="0076229F" w:rsidP="0076229F">
      <w:pPr>
        <w:spacing w:line="360" w:lineRule="auto"/>
        <w:rPr>
          <w:color w:val="FF0000"/>
          <w:sz w:val="30"/>
          <w:szCs w:val="30"/>
        </w:rPr>
      </w:pPr>
      <w:r w:rsidRPr="003505A0">
        <w:rPr>
          <w:rFonts w:hint="eastAsia"/>
          <w:color w:val="FF0000"/>
          <w:sz w:val="30"/>
          <w:szCs w:val="30"/>
        </w:rPr>
        <w:t>或者：</w:t>
      </w:r>
    </w:p>
    <w:p w14:paraId="1792E06C" w14:textId="77777777" w:rsidR="0076229F" w:rsidRPr="003505A0" w:rsidRDefault="0076229F" w:rsidP="0076229F">
      <w:pPr>
        <w:spacing w:line="360" w:lineRule="auto"/>
        <w:ind w:firstLine="720"/>
        <w:rPr>
          <w:color w:val="FF0000"/>
          <w:sz w:val="30"/>
          <w:szCs w:val="30"/>
        </w:rPr>
      </w:pPr>
      <w:r w:rsidRPr="003505A0">
        <w:rPr>
          <w:color w:val="FF0000"/>
          <w:sz w:val="30"/>
          <w:szCs w:val="30"/>
        </w:rPr>
        <w:t>select sname</w:t>
      </w:r>
      <w:r w:rsidR="00ED38F0" w:rsidRPr="003505A0">
        <w:rPr>
          <w:color w:val="FF0000"/>
          <w:sz w:val="30"/>
          <w:szCs w:val="30"/>
        </w:rPr>
        <w:tab/>
      </w:r>
      <w:r w:rsidR="00ED38F0" w:rsidRPr="003505A0">
        <w:rPr>
          <w:color w:val="FF0000"/>
          <w:sz w:val="30"/>
          <w:szCs w:val="30"/>
        </w:rPr>
        <w:tab/>
      </w:r>
      <w:r w:rsidR="00ED38F0" w:rsidRPr="003505A0">
        <w:rPr>
          <w:color w:val="FF0000"/>
          <w:sz w:val="30"/>
          <w:szCs w:val="30"/>
        </w:rPr>
        <w:tab/>
      </w:r>
      <w:r w:rsidR="00ED38F0" w:rsidRPr="003505A0">
        <w:rPr>
          <w:color w:val="FF0000"/>
          <w:sz w:val="30"/>
          <w:szCs w:val="30"/>
        </w:rPr>
        <w:tab/>
      </w:r>
      <w:r w:rsidR="00ED38F0" w:rsidRPr="003505A0">
        <w:rPr>
          <w:color w:val="0000FF"/>
          <w:sz w:val="30"/>
          <w:szCs w:val="30"/>
        </w:rPr>
        <w:t>--</w:t>
      </w:r>
      <w:r w:rsidR="00ED38F0" w:rsidRPr="003505A0">
        <w:rPr>
          <w:rFonts w:hint="eastAsia"/>
          <w:color w:val="0000FF"/>
          <w:sz w:val="30"/>
          <w:szCs w:val="30"/>
        </w:rPr>
        <w:t>双重否定表示肯定</w:t>
      </w:r>
    </w:p>
    <w:p w14:paraId="78B84FBF" w14:textId="77777777" w:rsidR="0076229F" w:rsidRPr="003505A0" w:rsidRDefault="0076229F" w:rsidP="0076229F">
      <w:pPr>
        <w:spacing w:line="360" w:lineRule="auto"/>
        <w:ind w:left="720"/>
        <w:rPr>
          <w:color w:val="FF0000"/>
          <w:sz w:val="30"/>
          <w:szCs w:val="30"/>
        </w:rPr>
      </w:pPr>
      <w:r w:rsidRPr="003505A0">
        <w:rPr>
          <w:color w:val="FF0000"/>
          <w:sz w:val="30"/>
          <w:szCs w:val="30"/>
        </w:rPr>
        <w:t xml:space="preserve">      from student</w:t>
      </w:r>
    </w:p>
    <w:p w14:paraId="51D83B49" w14:textId="77777777" w:rsidR="0076229F" w:rsidRPr="003505A0" w:rsidRDefault="0076229F" w:rsidP="0076229F">
      <w:pPr>
        <w:spacing w:line="360" w:lineRule="auto"/>
        <w:ind w:firstLine="720"/>
        <w:rPr>
          <w:color w:val="FF0000"/>
          <w:sz w:val="30"/>
          <w:szCs w:val="30"/>
        </w:rPr>
      </w:pPr>
      <w:r w:rsidRPr="003505A0">
        <w:rPr>
          <w:color w:val="FF0000"/>
          <w:sz w:val="30"/>
          <w:szCs w:val="30"/>
        </w:rPr>
        <w:t xml:space="preserve">      where not exists</w:t>
      </w:r>
    </w:p>
    <w:p w14:paraId="6F6744BF" w14:textId="77777777" w:rsidR="0076229F" w:rsidRPr="003505A0" w:rsidRDefault="0076229F" w:rsidP="0076229F">
      <w:pPr>
        <w:spacing w:line="360" w:lineRule="auto"/>
        <w:ind w:left="1440"/>
        <w:rPr>
          <w:color w:val="FF0000"/>
          <w:sz w:val="30"/>
          <w:szCs w:val="30"/>
        </w:rPr>
      </w:pPr>
      <w:r w:rsidRPr="003505A0">
        <w:rPr>
          <w:color w:val="FF0000"/>
          <w:sz w:val="30"/>
          <w:szCs w:val="30"/>
        </w:rPr>
        <w:t xml:space="preserve">(select </w:t>
      </w:r>
      <w:r w:rsidRPr="003505A0">
        <w:rPr>
          <w:rFonts w:hint="eastAsia"/>
          <w:color w:val="FF0000"/>
          <w:sz w:val="30"/>
          <w:szCs w:val="30"/>
        </w:rPr>
        <w:t xml:space="preserve"> *</w:t>
      </w:r>
    </w:p>
    <w:p w14:paraId="67C53C6F" w14:textId="77777777" w:rsidR="0076229F" w:rsidRPr="003505A0" w:rsidRDefault="0076229F" w:rsidP="0076229F">
      <w:pPr>
        <w:spacing w:line="360" w:lineRule="auto"/>
        <w:ind w:left="1440"/>
        <w:rPr>
          <w:color w:val="FF0000"/>
          <w:sz w:val="30"/>
          <w:szCs w:val="30"/>
        </w:rPr>
      </w:pPr>
      <w:r w:rsidRPr="003505A0">
        <w:rPr>
          <w:rFonts w:hint="eastAsia"/>
          <w:color w:val="FF0000"/>
          <w:sz w:val="30"/>
          <w:szCs w:val="30"/>
        </w:rPr>
        <w:t>fro</w:t>
      </w:r>
      <w:r w:rsidRPr="003505A0">
        <w:rPr>
          <w:color w:val="FF0000"/>
          <w:sz w:val="30"/>
          <w:szCs w:val="30"/>
        </w:rPr>
        <w:t>m course</w:t>
      </w:r>
    </w:p>
    <w:p w14:paraId="14AC61A4" w14:textId="49E90A40" w:rsidR="0076229F" w:rsidRPr="003505A0" w:rsidRDefault="0076229F" w:rsidP="0076229F">
      <w:pPr>
        <w:spacing w:line="360" w:lineRule="auto"/>
        <w:ind w:left="1440"/>
        <w:rPr>
          <w:color w:val="FF0000"/>
          <w:sz w:val="30"/>
          <w:szCs w:val="30"/>
        </w:rPr>
      </w:pPr>
      <w:r w:rsidRPr="003505A0">
        <w:rPr>
          <w:color w:val="FF0000"/>
          <w:sz w:val="30"/>
          <w:szCs w:val="30"/>
        </w:rPr>
        <w:t>where not exist</w:t>
      </w:r>
      <w:r w:rsidR="008262A3" w:rsidRPr="003505A0">
        <w:rPr>
          <w:color w:val="FF0000"/>
          <w:sz w:val="30"/>
          <w:szCs w:val="30"/>
        </w:rPr>
        <w:t>s</w:t>
      </w:r>
    </w:p>
    <w:p w14:paraId="342A98F6" w14:textId="77777777" w:rsidR="0076229F" w:rsidRPr="003505A0" w:rsidRDefault="0076229F" w:rsidP="003D1CCE">
      <w:pPr>
        <w:spacing w:line="360" w:lineRule="auto"/>
        <w:ind w:leftChars="1140" w:left="2280"/>
        <w:rPr>
          <w:color w:val="FF0000"/>
          <w:sz w:val="30"/>
          <w:szCs w:val="30"/>
        </w:rPr>
      </w:pPr>
      <w:r w:rsidRPr="003505A0">
        <w:rPr>
          <w:color w:val="FF0000"/>
          <w:sz w:val="30"/>
          <w:szCs w:val="30"/>
        </w:rPr>
        <w:t xml:space="preserve">(select * </w:t>
      </w:r>
    </w:p>
    <w:p w14:paraId="613ADAAD" w14:textId="77777777" w:rsidR="0076229F" w:rsidRPr="003505A0" w:rsidRDefault="0076229F" w:rsidP="003D1CCE">
      <w:pPr>
        <w:spacing w:line="360" w:lineRule="auto"/>
        <w:ind w:leftChars="1140" w:left="2280"/>
        <w:rPr>
          <w:color w:val="FF0000"/>
          <w:sz w:val="30"/>
          <w:szCs w:val="30"/>
        </w:rPr>
      </w:pPr>
      <w:r w:rsidRPr="003505A0">
        <w:rPr>
          <w:color w:val="FF0000"/>
          <w:sz w:val="30"/>
          <w:szCs w:val="30"/>
        </w:rPr>
        <w:t>from sc</w:t>
      </w:r>
    </w:p>
    <w:p w14:paraId="29E3F95D" w14:textId="77777777" w:rsidR="0076229F" w:rsidRPr="003505A0" w:rsidRDefault="0076229F" w:rsidP="003D1CCE">
      <w:pPr>
        <w:spacing w:line="360" w:lineRule="auto"/>
        <w:ind w:leftChars="1140" w:left="2280"/>
        <w:rPr>
          <w:color w:val="FF0000"/>
          <w:sz w:val="30"/>
          <w:szCs w:val="30"/>
        </w:rPr>
      </w:pPr>
      <w:r w:rsidRPr="003505A0">
        <w:rPr>
          <w:color w:val="FF0000"/>
          <w:sz w:val="30"/>
          <w:szCs w:val="30"/>
        </w:rPr>
        <w:t>where sc.</w:t>
      </w:r>
      <w:r w:rsidR="00194CA7" w:rsidRPr="003505A0">
        <w:rPr>
          <w:rFonts w:hint="eastAsia"/>
          <w:color w:val="FF0000"/>
          <w:sz w:val="30"/>
          <w:szCs w:val="30"/>
        </w:rPr>
        <w:t>cno=course.cno</w:t>
      </w:r>
      <w:r w:rsidR="00194CA7" w:rsidRPr="003505A0">
        <w:rPr>
          <w:color w:val="FF0000"/>
          <w:sz w:val="30"/>
          <w:szCs w:val="30"/>
        </w:rPr>
        <w:t xml:space="preserve"> and </w:t>
      </w:r>
      <w:r w:rsidR="00C21A50" w:rsidRPr="003505A0">
        <w:rPr>
          <w:color w:val="FF0000"/>
          <w:sz w:val="30"/>
          <w:szCs w:val="30"/>
        </w:rPr>
        <w:t>student.sno=sc.sno)</w:t>
      </w:r>
    </w:p>
    <w:p w14:paraId="29E22872" w14:textId="77777777" w:rsidR="00C21A50" w:rsidRPr="003505A0" w:rsidRDefault="00C21A50" w:rsidP="003D1CCE">
      <w:pPr>
        <w:spacing w:line="360" w:lineRule="auto"/>
        <w:ind w:leftChars="1140" w:left="2280"/>
        <w:rPr>
          <w:color w:val="FF0000"/>
          <w:sz w:val="30"/>
          <w:szCs w:val="30"/>
        </w:rPr>
      </w:pPr>
      <w:r w:rsidRPr="003505A0">
        <w:rPr>
          <w:color w:val="FF0000"/>
          <w:sz w:val="30"/>
          <w:szCs w:val="30"/>
        </w:rPr>
        <w:t>)</w:t>
      </w:r>
    </w:p>
    <w:p w14:paraId="64367813" w14:textId="77777777" w:rsidR="004E7855" w:rsidRPr="003505A0" w:rsidRDefault="004E7855" w:rsidP="00AC340C">
      <w:pPr>
        <w:spacing w:line="0" w:lineRule="atLeast"/>
        <w:rPr>
          <w:rFonts w:ascii="Times New Roman" w:eastAsia="Times New Roman" w:hAnsi="Times New Roman"/>
          <w:sz w:val="30"/>
          <w:szCs w:val="30"/>
        </w:rPr>
      </w:pPr>
    </w:p>
    <w:p w14:paraId="18A968DE" w14:textId="77777777" w:rsidR="00AC340C" w:rsidRPr="003505A0" w:rsidRDefault="00AC340C" w:rsidP="00AC340C">
      <w:pPr>
        <w:spacing w:line="0" w:lineRule="atLeast"/>
        <w:rPr>
          <w:rFonts w:ascii="宋体" w:hAnsi="宋体"/>
          <w:sz w:val="30"/>
          <w:szCs w:val="30"/>
        </w:rPr>
      </w:pPr>
      <w:r w:rsidRPr="003505A0">
        <w:rPr>
          <w:sz w:val="30"/>
          <w:szCs w:val="30"/>
        </w:rPr>
        <w:t xml:space="preserve">10.  </w:t>
      </w:r>
      <w:r w:rsidRPr="003505A0">
        <w:rPr>
          <w:rFonts w:ascii="宋体" w:hAnsi="宋体"/>
          <w:sz w:val="30"/>
          <w:szCs w:val="30"/>
        </w:rPr>
        <w:t>分别用子查询和连接查询，求“</w:t>
      </w:r>
      <w:r w:rsidRPr="003505A0">
        <w:rPr>
          <w:color w:val="FF0000"/>
          <w:sz w:val="30"/>
          <w:szCs w:val="30"/>
        </w:rPr>
        <w:t>C0</w:t>
      </w:r>
      <w:r w:rsidRPr="003505A0">
        <w:rPr>
          <w:rFonts w:hint="eastAsia"/>
          <w:color w:val="FF0000"/>
          <w:sz w:val="30"/>
          <w:szCs w:val="30"/>
        </w:rPr>
        <w:t>1</w:t>
      </w:r>
      <w:r w:rsidRPr="003505A0">
        <w:rPr>
          <w:rFonts w:ascii="宋体" w:hAnsi="宋体"/>
          <w:sz w:val="30"/>
          <w:szCs w:val="30"/>
        </w:rPr>
        <w:t>”号课程在</w:t>
      </w:r>
      <w:r w:rsidRPr="003505A0">
        <w:rPr>
          <w:sz w:val="30"/>
          <w:szCs w:val="30"/>
        </w:rPr>
        <w:t xml:space="preserve"> 80 </w:t>
      </w:r>
      <w:r w:rsidRPr="003505A0">
        <w:rPr>
          <w:rFonts w:ascii="宋体" w:hAnsi="宋体"/>
          <w:sz w:val="30"/>
          <w:szCs w:val="30"/>
        </w:rPr>
        <w:t>分以上的学生信息</w:t>
      </w:r>
    </w:p>
    <w:p w14:paraId="3628B8B5" w14:textId="77777777" w:rsidR="00AC340C" w:rsidRPr="003505A0" w:rsidRDefault="00AC340C" w:rsidP="00AC340C">
      <w:pPr>
        <w:spacing w:line="200" w:lineRule="exact"/>
        <w:rPr>
          <w:rFonts w:ascii="Times New Roman" w:eastAsia="Times New Roman" w:hAnsi="Times New Roman"/>
          <w:sz w:val="30"/>
          <w:szCs w:val="30"/>
        </w:rPr>
      </w:pPr>
    </w:p>
    <w:p w14:paraId="5342CA19" w14:textId="77777777" w:rsidR="001001DD" w:rsidRPr="003505A0" w:rsidRDefault="004A4A0F" w:rsidP="00C055D8">
      <w:pPr>
        <w:spacing w:line="360" w:lineRule="auto"/>
        <w:ind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（</w:t>
      </w:r>
      <w:r w:rsidR="00304846" w:rsidRPr="003505A0">
        <w:rPr>
          <w:sz w:val="30"/>
          <w:szCs w:val="30"/>
        </w:rPr>
        <w:t>1</w:t>
      </w:r>
      <w:r w:rsidRPr="003505A0">
        <w:rPr>
          <w:rFonts w:hint="eastAsia"/>
          <w:sz w:val="30"/>
          <w:szCs w:val="30"/>
        </w:rPr>
        <w:t>）</w:t>
      </w:r>
      <w:r w:rsidR="00AC340C" w:rsidRPr="003505A0">
        <w:rPr>
          <w:rFonts w:hint="eastAsia"/>
          <w:sz w:val="30"/>
          <w:szCs w:val="30"/>
        </w:rPr>
        <w:t xml:space="preserve">SELECT * </w:t>
      </w:r>
    </w:p>
    <w:p w14:paraId="445012D3" w14:textId="77777777" w:rsidR="001001DD" w:rsidRPr="003505A0" w:rsidRDefault="00AC340C" w:rsidP="00C055D8">
      <w:pPr>
        <w:spacing w:line="360" w:lineRule="auto"/>
        <w:ind w:leftChars="210" w:left="42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from student </w:t>
      </w:r>
    </w:p>
    <w:p w14:paraId="4EEEF827" w14:textId="77777777" w:rsidR="001001DD" w:rsidRPr="003505A0" w:rsidRDefault="00AC340C" w:rsidP="00C055D8">
      <w:pPr>
        <w:spacing w:line="360" w:lineRule="auto"/>
        <w:ind w:leftChars="210" w:left="42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where Sno in </w:t>
      </w:r>
    </w:p>
    <w:p w14:paraId="40B2BF4B" w14:textId="77777777" w:rsidR="001001DD" w:rsidRPr="003505A0" w:rsidRDefault="00AC340C" w:rsidP="00C055D8">
      <w:pPr>
        <w:spacing w:line="360" w:lineRule="auto"/>
        <w:ind w:leftChars="525" w:left="105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(SELECT Sno </w:t>
      </w:r>
    </w:p>
    <w:p w14:paraId="246172E5" w14:textId="77777777" w:rsidR="001001DD" w:rsidRPr="003505A0" w:rsidRDefault="00AC340C" w:rsidP="00C055D8">
      <w:pPr>
        <w:spacing w:line="360" w:lineRule="auto"/>
        <w:ind w:leftChars="735" w:left="147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from sc </w:t>
      </w:r>
    </w:p>
    <w:p w14:paraId="49817C14" w14:textId="77777777" w:rsidR="001001DD" w:rsidRPr="003505A0" w:rsidRDefault="00AC340C" w:rsidP="00C055D8">
      <w:pPr>
        <w:spacing w:line="360" w:lineRule="auto"/>
        <w:ind w:leftChars="735" w:left="147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where Degree&gt;80 </w:t>
      </w:r>
    </w:p>
    <w:p w14:paraId="0781F0A6" w14:textId="77777777" w:rsidR="00AC340C" w:rsidRPr="003505A0" w:rsidRDefault="00AC340C" w:rsidP="00C055D8">
      <w:pPr>
        <w:spacing w:line="360" w:lineRule="auto"/>
        <w:ind w:leftChars="945" w:left="189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and Cno=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C01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);</w:t>
      </w:r>
    </w:p>
    <w:p w14:paraId="1EF9BA91" w14:textId="77777777" w:rsidR="00AC340C" w:rsidRPr="003505A0" w:rsidRDefault="00AC340C" w:rsidP="00AC340C">
      <w:pPr>
        <w:spacing w:line="200" w:lineRule="exact"/>
        <w:rPr>
          <w:rFonts w:ascii="Times New Roman" w:hAnsi="Times New Roman"/>
          <w:sz w:val="30"/>
          <w:szCs w:val="30"/>
        </w:rPr>
      </w:pPr>
    </w:p>
    <w:p w14:paraId="6D77113C" w14:textId="77777777" w:rsidR="001E025B" w:rsidRPr="003505A0" w:rsidRDefault="004A4A0F" w:rsidP="001E025B">
      <w:pPr>
        <w:spacing w:line="360" w:lineRule="auto"/>
        <w:ind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（</w:t>
      </w:r>
      <w:r w:rsidR="00304846" w:rsidRPr="003505A0">
        <w:rPr>
          <w:sz w:val="30"/>
          <w:szCs w:val="30"/>
        </w:rPr>
        <w:t>2</w:t>
      </w:r>
      <w:r w:rsidRPr="003505A0">
        <w:rPr>
          <w:rFonts w:hint="eastAsia"/>
          <w:sz w:val="30"/>
          <w:szCs w:val="30"/>
        </w:rPr>
        <w:t>）</w:t>
      </w:r>
      <w:r w:rsidR="00AC340C" w:rsidRPr="003505A0">
        <w:rPr>
          <w:rFonts w:hint="eastAsia"/>
          <w:sz w:val="30"/>
          <w:szCs w:val="30"/>
        </w:rPr>
        <w:t xml:space="preserve">SELECT student.Sno,Sname,Ssex,Sbirthday,sdept,Speciality </w:t>
      </w:r>
    </w:p>
    <w:p w14:paraId="0BDD0C5B" w14:textId="77777777" w:rsidR="001E025B" w:rsidRPr="003505A0" w:rsidRDefault="00AC340C" w:rsidP="00C055D8">
      <w:pPr>
        <w:spacing w:line="360" w:lineRule="auto"/>
        <w:ind w:leftChars="315" w:left="63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from student,sc </w:t>
      </w:r>
    </w:p>
    <w:p w14:paraId="3A2FC5B7" w14:textId="77777777" w:rsidR="001E025B" w:rsidRPr="003505A0" w:rsidRDefault="00AC340C" w:rsidP="00C055D8">
      <w:pPr>
        <w:spacing w:line="360" w:lineRule="auto"/>
        <w:ind w:leftChars="315" w:left="63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where Cno=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C01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 xml:space="preserve"> </w:t>
      </w:r>
    </w:p>
    <w:p w14:paraId="55C0E255" w14:textId="77777777" w:rsidR="001E025B" w:rsidRPr="003505A0" w:rsidRDefault="00AC340C" w:rsidP="00C055D8">
      <w:pPr>
        <w:spacing w:line="360" w:lineRule="auto"/>
        <w:ind w:leftChars="525" w:left="105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and Degree&gt;80 </w:t>
      </w:r>
    </w:p>
    <w:p w14:paraId="63B7C373" w14:textId="77777777" w:rsidR="00AC340C" w:rsidRPr="003505A0" w:rsidRDefault="00AC340C" w:rsidP="00C055D8">
      <w:pPr>
        <w:spacing w:line="360" w:lineRule="auto"/>
        <w:ind w:leftChars="525" w:left="105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and student.Sno=sc.Sno;</w:t>
      </w:r>
    </w:p>
    <w:p w14:paraId="1BD1F430" w14:textId="77777777" w:rsidR="00AC340C" w:rsidRPr="003505A0" w:rsidRDefault="00AC340C" w:rsidP="00AC340C">
      <w:pPr>
        <w:spacing w:line="200" w:lineRule="exact"/>
        <w:rPr>
          <w:rFonts w:ascii="Times New Roman" w:eastAsia="Times New Roman" w:hAnsi="Times New Roman"/>
          <w:sz w:val="30"/>
          <w:szCs w:val="30"/>
        </w:rPr>
      </w:pPr>
    </w:p>
    <w:p w14:paraId="60918E02" w14:textId="77777777" w:rsidR="00AC340C" w:rsidRPr="003505A0" w:rsidRDefault="00AC340C" w:rsidP="00AC340C">
      <w:pPr>
        <w:spacing w:line="200" w:lineRule="exact"/>
        <w:rPr>
          <w:rFonts w:ascii="Times New Roman" w:eastAsia="Times New Roman" w:hAnsi="Times New Roman"/>
          <w:sz w:val="30"/>
          <w:szCs w:val="30"/>
        </w:rPr>
      </w:pPr>
    </w:p>
    <w:p w14:paraId="4B01C1E3" w14:textId="77777777" w:rsidR="00AC340C" w:rsidRPr="003505A0" w:rsidRDefault="00AC340C" w:rsidP="00AC340C">
      <w:pPr>
        <w:spacing w:line="322" w:lineRule="exact"/>
        <w:rPr>
          <w:rFonts w:ascii="Times New Roman" w:eastAsia="Times New Roman" w:hAnsi="Times New Roman"/>
          <w:sz w:val="30"/>
          <w:szCs w:val="30"/>
        </w:rPr>
      </w:pPr>
    </w:p>
    <w:p w14:paraId="1D77EF2B" w14:textId="77777777" w:rsidR="00AC340C" w:rsidRPr="003505A0" w:rsidRDefault="00AC340C" w:rsidP="00AC340C">
      <w:pPr>
        <w:spacing w:line="239" w:lineRule="auto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三、数据更新</w:t>
      </w:r>
    </w:p>
    <w:p w14:paraId="1D1F05F6" w14:textId="77777777" w:rsidR="00AC340C" w:rsidRPr="003505A0" w:rsidRDefault="00AC340C" w:rsidP="00AC340C">
      <w:pPr>
        <w:spacing w:line="133" w:lineRule="exact"/>
        <w:rPr>
          <w:rFonts w:ascii="Times New Roman" w:eastAsia="Times New Roman" w:hAnsi="Times New Roman"/>
          <w:sz w:val="30"/>
          <w:szCs w:val="30"/>
        </w:rPr>
      </w:pPr>
    </w:p>
    <w:p w14:paraId="4A3470D4" w14:textId="68A38724" w:rsidR="00AC340C" w:rsidRPr="003505A0" w:rsidRDefault="00AC340C" w:rsidP="001036B5">
      <w:pPr>
        <w:numPr>
          <w:ilvl w:val="0"/>
          <w:numId w:val="12"/>
        </w:numPr>
        <w:spacing w:line="239" w:lineRule="auto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向 Student 表中插入记录（'20</w:t>
      </w:r>
      <w:r w:rsidR="008046C2" w:rsidRPr="003505A0">
        <w:rPr>
          <w:rFonts w:ascii="宋体" w:hAnsi="宋体"/>
          <w:sz w:val="30"/>
          <w:szCs w:val="30"/>
        </w:rPr>
        <w:t>18</w:t>
      </w:r>
      <w:r w:rsidRPr="003505A0">
        <w:rPr>
          <w:rFonts w:ascii="宋体" w:hAnsi="宋体"/>
          <w:sz w:val="30"/>
          <w:szCs w:val="30"/>
        </w:rPr>
        <w:t>0203','张静','女','</w:t>
      </w:r>
      <w:r w:rsidR="008046C2" w:rsidRPr="003505A0">
        <w:rPr>
          <w:rFonts w:ascii="宋体" w:hAnsi="宋体"/>
          <w:sz w:val="30"/>
          <w:szCs w:val="30"/>
        </w:rPr>
        <w:t>2005</w:t>
      </w:r>
      <w:r w:rsidRPr="003505A0">
        <w:rPr>
          <w:rFonts w:ascii="宋体" w:hAnsi="宋体"/>
          <w:sz w:val="30"/>
          <w:szCs w:val="30"/>
        </w:rPr>
        <w:t>-3-21','CS' ,'电子商务'）</w:t>
      </w:r>
    </w:p>
    <w:p w14:paraId="58D95346" w14:textId="77777777" w:rsidR="001036B5" w:rsidRPr="003505A0" w:rsidRDefault="001036B5" w:rsidP="001036B5">
      <w:pPr>
        <w:spacing w:line="239" w:lineRule="auto"/>
        <w:ind w:left="400"/>
        <w:rPr>
          <w:rFonts w:ascii="宋体" w:hAnsi="宋体"/>
          <w:sz w:val="30"/>
          <w:szCs w:val="30"/>
        </w:rPr>
      </w:pPr>
    </w:p>
    <w:p w14:paraId="245C919A" w14:textId="77777777" w:rsidR="001036B5" w:rsidRPr="003505A0" w:rsidRDefault="00AC340C" w:rsidP="001036B5">
      <w:pPr>
        <w:spacing w:line="360" w:lineRule="auto"/>
        <w:ind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INSERT INTO student (Sno,Sname,Ssex,Sbirthday,sdept,Speciality) </w:t>
      </w:r>
    </w:p>
    <w:p w14:paraId="0E4A8D60" w14:textId="3FC17800" w:rsidR="00AC340C" w:rsidRPr="003505A0" w:rsidRDefault="00AC340C" w:rsidP="00846597">
      <w:pPr>
        <w:spacing w:line="360" w:lineRule="auto"/>
        <w:ind w:leftChars="735" w:left="147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values(</w:t>
      </w:r>
      <w:r w:rsidRPr="003505A0">
        <w:rPr>
          <w:sz w:val="30"/>
          <w:szCs w:val="30"/>
        </w:rPr>
        <w:t>'20</w:t>
      </w:r>
      <w:r w:rsidR="00337CC3" w:rsidRPr="003505A0">
        <w:rPr>
          <w:sz w:val="30"/>
          <w:szCs w:val="30"/>
        </w:rPr>
        <w:t>18</w:t>
      </w:r>
      <w:r w:rsidRPr="003505A0">
        <w:rPr>
          <w:sz w:val="30"/>
          <w:szCs w:val="30"/>
        </w:rPr>
        <w:t>0203','</w:t>
      </w:r>
      <w:r w:rsidRPr="003505A0">
        <w:rPr>
          <w:sz w:val="30"/>
          <w:szCs w:val="30"/>
        </w:rPr>
        <w:t>张静</w:t>
      </w:r>
      <w:r w:rsidRPr="003505A0">
        <w:rPr>
          <w:sz w:val="30"/>
          <w:szCs w:val="30"/>
        </w:rPr>
        <w:t>','</w:t>
      </w:r>
      <w:r w:rsidRPr="003505A0">
        <w:rPr>
          <w:sz w:val="30"/>
          <w:szCs w:val="30"/>
        </w:rPr>
        <w:t>女</w:t>
      </w:r>
      <w:r w:rsidRPr="003505A0">
        <w:rPr>
          <w:sz w:val="30"/>
          <w:szCs w:val="30"/>
        </w:rPr>
        <w:t>','</w:t>
      </w:r>
      <w:r w:rsidR="008046C2" w:rsidRPr="003505A0">
        <w:rPr>
          <w:sz w:val="30"/>
          <w:szCs w:val="30"/>
        </w:rPr>
        <w:t>2005</w:t>
      </w:r>
      <w:r w:rsidRPr="003505A0">
        <w:rPr>
          <w:sz w:val="30"/>
          <w:szCs w:val="30"/>
        </w:rPr>
        <w:t>-3-21','CS' ,'</w:t>
      </w:r>
      <w:r w:rsidRPr="003505A0">
        <w:rPr>
          <w:sz w:val="30"/>
          <w:szCs w:val="30"/>
        </w:rPr>
        <w:t>电子商务</w:t>
      </w:r>
      <w:r w:rsidRPr="003505A0">
        <w:rPr>
          <w:sz w:val="30"/>
          <w:szCs w:val="30"/>
        </w:rPr>
        <w:t>'</w:t>
      </w:r>
      <w:r w:rsidRPr="003505A0">
        <w:rPr>
          <w:rFonts w:hint="eastAsia"/>
          <w:sz w:val="30"/>
          <w:szCs w:val="30"/>
        </w:rPr>
        <w:t>);</w:t>
      </w:r>
    </w:p>
    <w:p w14:paraId="5D1E59D7" w14:textId="77777777" w:rsidR="001036B5" w:rsidRPr="003505A0" w:rsidRDefault="001036B5" w:rsidP="001036B5">
      <w:pPr>
        <w:spacing w:line="360" w:lineRule="auto"/>
        <w:ind w:firstLine="720"/>
        <w:rPr>
          <w:sz w:val="30"/>
          <w:szCs w:val="30"/>
        </w:rPr>
      </w:pPr>
    </w:p>
    <w:p w14:paraId="70696F42" w14:textId="1F9B2CA4" w:rsidR="00AC340C" w:rsidRPr="003505A0" w:rsidRDefault="00AC340C" w:rsidP="00AC340C">
      <w:pPr>
        <w:spacing w:line="0" w:lineRule="atLeast"/>
        <w:rPr>
          <w:rFonts w:ascii="宋体" w:hAnsi="宋体"/>
          <w:sz w:val="30"/>
          <w:szCs w:val="30"/>
        </w:rPr>
      </w:pPr>
      <w:r w:rsidRPr="003505A0">
        <w:rPr>
          <w:sz w:val="30"/>
          <w:szCs w:val="30"/>
        </w:rPr>
        <w:t>2</w:t>
      </w:r>
      <w:r w:rsidRPr="003505A0">
        <w:rPr>
          <w:rFonts w:ascii="宋体" w:hAnsi="宋体"/>
          <w:sz w:val="30"/>
          <w:szCs w:val="30"/>
        </w:rPr>
        <w:t>．</w:t>
      </w:r>
      <w:r w:rsidRPr="003505A0">
        <w:rPr>
          <w:sz w:val="30"/>
          <w:szCs w:val="30"/>
        </w:rPr>
        <w:t xml:space="preserve"> </w:t>
      </w:r>
      <w:r w:rsidRPr="003505A0">
        <w:rPr>
          <w:rFonts w:ascii="宋体" w:hAnsi="宋体"/>
          <w:sz w:val="30"/>
          <w:szCs w:val="30"/>
        </w:rPr>
        <w:t>插入学号为</w:t>
      </w:r>
      <w:r w:rsidRPr="003505A0">
        <w:rPr>
          <w:sz w:val="30"/>
          <w:szCs w:val="30"/>
        </w:rPr>
        <w:t xml:space="preserve"> 20</w:t>
      </w:r>
      <w:r w:rsidR="008046C2" w:rsidRPr="003505A0">
        <w:rPr>
          <w:sz w:val="30"/>
          <w:szCs w:val="30"/>
        </w:rPr>
        <w:t>18</w:t>
      </w:r>
      <w:r w:rsidRPr="003505A0">
        <w:rPr>
          <w:sz w:val="30"/>
          <w:szCs w:val="30"/>
        </w:rPr>
        <w:t>0302</w:t>
      </w:r>
      <w:r w:rsidRPr="003505A0">
        <w:rPr>
          <w:rFonts w:ascii="宋体" w:hAnsi="宋体"/>
          <w:sz w:val="30"/>
          <w:szCs w:val="30"/>
        </w:rPr>
        <w:t>，姓名为李四学生信息</w:t>
      </w:r>
    </w:p>
    <w:p w14:paraId="17DE353C" w14:textId="77777777" w:rsidR="00AC340C" w:rsidRPr="003505A0" w:rsidRDefault="00AC340C" w:rsidP="00AC340C">
      <w:pPr>
        <w:spacing w:line="200" w:lineRule="exact"/>
        <w:rPr>
          <w:rFonts w:ascii="Times New Roman" w:eastAsia="Times New Roman" w:hAnsi="Times New Roman"/>
          <w:sz w:val="30"/>
          <w:szCs w:val="30"/>
        </w:rPr>
      </w:pPr>
    </w:p>
    <w:p w14:paraId="42ACF4D2" w14:textId="77777777" w:rsidR="00AC340C" w:rsidRPr="003505A0" w:rsidRDefault="00AC340C" w:rsidP="00AC340C">
      <w:pPr>
        <w:spacing w:line="200" w:lineRule="exact"/>
        <w:rPr>
          <w:rFonts w:ascii="Times New Roman" w:eastAsia="Times New Roman" w:hAnsi="Times New Roman"/>
          <w:sz w:val="30"/>
          <w:szCs w:val="30"/>
        </w:rPr>
      </w:pPr>
    </w:p>
    <w:p w14:paraId="0038F4B5" w14:textId="77777777" w:rsidR="00846597" w:rsidRPr="003505A0" w:rsidRDefault="00AC340C" w:rsidP="00846597">
      <w:pPr>
        <w:spacing w:line="360" w:lineRule="auto"/>
        <w:ind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INSERT INTO student (Sno,Sname) </w:t>
      </w:r>
    </w:p>
    <w:p w14:paraId="2410841F" w14:textId="73A2DA87" w:rsidR="00AC340C" w:rsidRPr="003505A0" w:rsidRDefault="00AC340C" w:rsidP="00846597">
      <w:pPr>
        <w:spacing w:line="360" w:lineRule="auto"/>
        <w:ind w:leftChars="630" w:left="126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values (</w:t>
      </w:r>
      <w:r w:rsidRPr="003505A0">
        <w:rPr>
          <w:sz w:val="30"/>
          <w:szCs w:val="30"/>
        </w:rPr>
        <w:t>‘</w:t>
      </w:r>
      <w:r w:rsidRPr="003505A0">
        <w:rPr>
          <w:rFonts w:hint="eastAsia"/>
          <w:sz w:val="30"/>
          <w:szCs w:val="30"/>
        </w:rPr>
        <w:t>20</w:t>
      </w:r>
      <w:r w:rsidR="00CB1A60" w:rsidRPr="003505A0">
        <w:rPr>
          <w:sz w:val="30"/>
          <w:szCs w:val="30"/>
        </w:rPr>
        <w:t>18</w:t>
      </w:r>
      <w:r w:rsidRPr="003505A0">
        <w:rPr>
          <w:rFonts w:hint="eastAsia"/>
          <w:sz w:val="30"/>
          <w:szCs w:val="30"/>
        </w:rPr>
        <w:t>0302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,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李四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);</w:t>
      </w:r>
    </w:p>
    <w:p w14:paraId="28A94DDD" w14:textId="77777777" w:rsidR="00AC340C" w:rsidRPr="003505A0" w:rsidRDefault="00AC340C" w:rsidP="00AC340C">
      <w:pPr>
        <w:spacing w:line="200" w:lineRule="exact"/>
        <w:rPr>
          <w:rFonts w:ascii="Times New Roman" w:eastAsia="Times New Roman" w:hAnsi="Times New Roman"/>
          <w:sz w:val="30"/>
          <w:szCs w:val="30"/>
        </w:rPr>
      </w:pPr>
    </w:p>
    <w:p w14:paraId="021CECC8" w14:textId="77777777" w:rsidR="00AC340C" w:rsidRPr="003505A0" w:rsidRDefault="00AC340C" w:rsidP="00AC340C">
      <w:pPr>
        <w:spacing w:line="239" w:lineRule="auto"/>
        <w:rPr>
          <w:rFonts w:ascii="宋体" w:hAnsi="宋体"/>
          <w:sz w:val="30"/>
          <w:szCs w:val="30"/>
        </w:rPr>
      </w:pPr>
      <w:r w:rsidRPr="003505A0">
        <w:rPr>
          <w:sz w:val="30"/>
          <w:szCs w:val="30"/>
        </w:rPr>
        <w:t>3</w:t>
      </w:r>
      <w:r w:rsidRPr="003505A0">
        <w:rPr>
          <w:rFonts w:ascii="宋体" w:hAnsi="宋体"/>
          <w:sz w:val="30"/>
          <w:szCs w:val="30"/>
        </w:rPr>
        <w:t>．</w:t>
      </w:r>
      <w:r w:rsidRPr="003505A0">
        <w:rPr>
          <w:sz w:val="30"/>
          <w:szCs w:val="30"/>
        </w:rPr>
        <w:t xml:space="preserve"> </w:t>
      </w:r>
      <w:r w:rsidRPr="003505A0">
        <w:rPr>
          <w:rFonts w:ascii="宋体" w:hAnsi="宋体"/>
          <w:sz w:val="30"/>
          <w:szCs w:val="30"/>
        </w:rPr>
        <w:t>把男学生记录保存到表</w:t>
      </w:r>
      <w:r w:rsidRPr="003505A0">
        <w:rPr>
          <w:sz w:val="30"/>
          <w:szCs w:val="30"/>
        </w:rPr>
        <w:t xml:space="preserve"> TS </w:t>
      </w:r>
      <w:r w:rsidRPr="003505A0">
        <w:rPr>
          <w:rFonts w:ascii="宋体" w:hAnsi="宋体"/>
          <w:sz w:val="30"/>
          <w:szCs w:val="30"/>
        </w:rPr>
        <w:t>中</w:t>
      </w:r>
    </w:p>
    <w:p w14:paraId="2AB471CD" w14:textId="77777777" w:rsidR="00AC340C" w:rsidRPr="003505A0" w:rsidRDefault="00AC340C" w:rsidP="00AC340C">
      <w:pPr>
        <w:spacing w:line="95" w:lineRule="exact"/>
        <w:rPr>
          <w:rFonts w:ascii="Times New Roman" w:eastAsia="Times New Roman" w:hAnsi="Times New Roman"/>
          <w:sz w:val="30"/>
          <w:szCs w:val="30"/>
        </w:rPr>
      </w:pPr>
    </w:p>
    <w:p w14:paraId="677E8157" w14:textId="77777777" w:rsidR="00AC340C" w:rsidRPr="003505A0" w:rsidRDefault="00AC340C" w:rsidP="00AC340C">
      <w:pPr>
        <w:tabs>
          <w:tab w:val="left" w:pos="2360"/>
        </w:tabs>
        <w:spacing w:line="239" w:lineRule="auto"/>
        <w:ind w:left="36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 xml:space="preserve">（提示：利用 </w:t>
      </w:r>
      <w:r w:rsidRPr="003505A0">
        <w:rPr>
          <w:sz w:val="30"/>
          <w:szCs w:val="30"/>
        </w:rPr>
        <w:t>select</w:t>
      </w:r>
      <w:r w:rsidRPr="003505A0">
        <w:rPr>
          <w:rFonts w:ascii="Times New Roman" w:eastAsia="Times New Roman" w:hAnsi="Times New Roman"/>
          <w:sz w:val="30"/>
          <w:szCs w:val="30"/>
        </w:rPr>
        <w:tab/>
      </w:r>
      <w:r w:rsidRPr="003505A0">
        <w:rPr>
          <w:sz w:val="30"/>
          <w:szCs w:val="30"/>
        </w:rPr>
        <w:t xml:space="preserve">into </w:t>
      </w:r>
      <w:r w:rsidRPr="003505A0">
        <w:rPr>
          <w:rFonts w:ascii="宋体" w:hAnsi="宋体"/>
          <w:sz w:val="30"/>
          <w:szCs w:val="30"/>
        </w:rPr>
        <w:t>命令可备份数据库中的表</w:t>
      </w:r>
    </w:p>
    <w:p w14:paraId="7B34DC77" w14:textId="77777777" w:rsidR="00AC340C" w:rsidRPr="003505A0" w:rsidRDefault="00AC340C" w:rsidP="00AC340C">
      <w:pPr>
        <w:spacing w:line="101" w:lineRule="exact"/>
        <w:rPr>
          <w:rFonts w:ascii="Times New Roman" w:eastAsia="Times New Roman" w:hAnsi="Times New Roman"/>
          <w:sz w:val="30"/>
          <w:szCs w:val="30"/>
        </w:rPr>
      </w:pPr>
    </w:p>
    <w:p w14:paraId="35FAB6B8" w14:textId="77777777" w:rsidR="00AC340C" w:rsidRPr="003505A0" w:rsidRDefault="00AC340C" w:rsidP="00AC340C">
      <w:pPr>
        <w:spacing w:line="314" w:lineRule="auto"/>
        <w:ind w:left="1200" w:right="3900" w:hanging="629"/>
        <w:rPr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格式：</w:t>
      </w:r>
      <w:r w:rsidRPr="003505A0">
        <w:rPr>
          <w:sz w:val="30"/>
          <w:szCs w:val="30"/>
        </w:rPr>
        <w:t>select * into</w:t>
      </w:r>
      <w:r w:rsidRPr="003505A0">
        <w:rPr>
          <w:rFonts w:ascii="宋体" w:hAnsi="宋体"/>
          <w:sz w:val="30"/>
          <w:szCs w:val="30"/>
        </w:rPr>
        <w:t xml:space="preserve"> 新表名 </w:t>
      </w:r>
      <w:r w:rsidRPr="003505A0">
        <w:rPr>
          <w:sz w:val="30"/>
          <w:szCs w:val="30"/>
        </w:rPr>
        <w:t>from</w:t>
      </w:r>
      <w:r w:rsidRPr="003505A0">
        <w:rPr>
          <w:rFonts w:ascii="宋体" w:hAnsi="宋体"/>
          <w:sz w:val="30"/>
          <w:szCs w:val="30"/>
        </w:rPr>
        <w:t xml:space="preserve"> 原表名 </w:t>
      </w:r>
      <w:r w:rsidRPr="003505A0">
        <w:rPr>
          <w:sz w:val="30"/>
          <w:szCs w:val="30"/>
        </w:rPr>
        <w:t xml:space="preserve">where </w:t>
      </w:r>
      <w:r w:rsidRPr="003505A0">
        <w:rPr>
          <w:rFonts w:ascii="宋体" w:hAnsi="宋体"/>
          <w:sz w:val="30"/>
          <w:szCs w:val="30"/>
        </w:rPr>
        <w:t>子句</w:t>
      </w:r>
      <w:r w:rsidRPr="003505A0">
        <w:rPr>
          <w:sz w:val="30"/>
          <w:szCs w:val="30"/>
        </w:rPr>
        <w:t>;)</w:t>
      </w:r>
    </w:p>
    <w:p w14:paraId="6E40837D" w14:textId="77777777" w:rsidR="00657895" w:rsidRPr="003505A0" w:rsidRDefault="00657895" w:rsidP="00AC340C">
      <w:pPr>
        <w:spacing w:line="314" w:lineRule="auto"/>
        <w:ind w:left="1200" w:right="3900" w:hanging="629"/>
        <w:rPr>
          <w:sz w:val="30"/>
          <w:szCs w:val="30"/>
        </w:rPr>
      </w:pPr>
    </w:p>
    <w:p w14:paraId="3C0139A9" w14:textId="77777777" w:rsidR="00493321" w:rsidRPr="003505A0" w:rsidRDefault="00657895" w:rsidP="00493321">
      <w:pPr>
        <w:spacing w:line="360" w:lineRule="auto"/>
        <w:ind w:firstLine="720"/>
        <w:rPr>
          <w:color w:val="FF0000"/>
          <w:sz w:val="30"/>
          <w:szCs w:val="30"/>
        </w:rPr>
      </w:pPr>
      <w:r w:rsidRPr="003505A0">
        <w:rPr>
          <w:color w:val="FF0000"/>
          <w:sz w:val="30"/>
          <w:szCs w:val="30"/>
        </w:rPr>
        <w:lastRenderedPageBreak/>
        <w:t xml:space="preserve">select *  </w:t>
      </w:r>
    </w:p>
    <w:p w14:paraId="160DEDED" w14:textId="77777777" w:rsidR="00493321" w:rsidRPr="003505A0" w:rsidRDefault="00657895" w:rsidP="00493321">
      <w:pPr>
        <w:spacing w:line="360" w:lineRule="auto"/>
        <w:ind w:leftChars="105" w:left="210" w:firstLine="720"/>
        <w:rPr>
          <w:color w:val="FF0000"/>
          <w:sz w:val="30"/>
          <w:szCs w:val="30"/>
        </w:rPr>
      </w:pPr>
      <w:r w:rsidRPr="003505A0">
        <w:rPr>
          <w:color w:val="FF0000"/>
          <w:sz w:val="30"/>
          <w:szCs w:val="30"/>
        </w:rPr>
        <w:t xml:space="preserve">into TS </w:t>
      </w:r>
    </w:p>
    <w:p w14:paraId="2F6D554C" w14:textId="77777777" w:rsidR="00493321" w:rsidRPr="003505A0" w:rsidRDefault="00657895" w:rsidP="00493321">
      <w:pPr>
        <w:spacing w:line="360" w:lineRule="auto"/>
        <w:ind w:leftChars="105" w:left="210" w:firstLine="720"/>
        <w:rPr>
          <w:color w:val="FF0000"/>
          <w:sz w:val="30"/>
          <w:szCs w:val="30"/>
        </w:rPr>
      </w:pPr>
      <w:r w:rsidRPr="003505A0">
        <w:rPr>
          <w:color w:val="FF0000"/>
          <w:sz w:val="30"/>
          <w:szCs w:val="30"/>
        </w:rPr>
        <w:t xml:space="preserve">from student </w:t>
      </w:r>
    </w:p>
    <w:p w14:paraId="106E00EE" w14:textId="48F6F2AB" w:rsidR="00657895" w:rsidRPr="003505A0" w:rsidRDefault="00657895" w:rsidP="00493321">
      <w:pPr>
        <w:spacing w:line="360" w:lineRule="auto"/>
        <w:ind w:leftChars="105" w:left="210" w:firstLine="720"/>
        <w:rPr>
          <w:color w:val="FF0000"/>
          <w:sz w:val="30"/>
          <w:szCs w:val="30"/>
        </w:rPr>
      </w:pPr>
      <w:r w:rsidRPr="003505A0">
        <w:rPr>
          <w:color w:val="FF0000"/>
          <w:sz w:val="30"/>
          <w:szCs w:val="30"/>
        </w:rPr>
        <w:t>where ssex=’</w:t>
      </w:r>
      <w:r w:rsidRPr="003505A0">
        <w:rPr>
          <w:rFonts w:hint="eastAsia"/>
          <w:color w:val="FF0000"/>
          <w:sz w:val="30"/>
          <w:szCs w:val="30"/>
        </w:rPr>
        <w:t>男</w:t>
      </w:r>
      <w:r w:rsidRPr="003505A0">
        <w:rPr>
          <w:color w:val="FF0000"/>
          <w:sz w:val="30"/>
          <w:szCs w:val="30"/>
        </w:rPr>
        <w:t>’;</w:t>
      </w:r>
      <w:r w:rsidR="00137342" w:rsidRPr="003505A0">
        <w:rPr>
          <w:color w:val="FF0000"/>
          <w:sz w:val="30"/>
          <w:szCs w:val="30"/>
        </w:rPr>
        <w:t xml:space="preserve"> </w:t>
      </w:r>
      <w:r w:rsidR="00137342" w:rsidRPr="003505A0">
        <w:rPr>
          <w:rFonts w:hint="eastAsia"/>
          <w:color w:val="FF0000"/>
          <w:sz w:val="30"/>
          <w:szCs w:val="30"/>
        </w:rPr>
        <w:t>该</w:t>
      </w:r>
      <w:r w:rsidR="00137342" w:rsidRPr="003505A0">
        <w:rPr>
          <w:color w:val="FF0000"/>
          <w:sz w:val="30"/>
          <w:szCs w:val="30"/>
        </w:rPr>
        <w:t>命令是符合</w:t>
      </w:r>
      <w:r w:rsidR="00137342" w:rsidRPr="003505A0">
        <w:rPr>
          <w:rFonts w:hint="eastAsia"/>
          <w:color w:val="FF0000"/>
          <w:sz w:val="30"/>
          <w:szCs w:val="30"/>
        </w:rPr>
        <w:t>SQL</w:t>
      </w:r>
      <w:r w:rsidR="00137342" w:rsidRPr="003505A0">
        <w:rPr>
          <w:rFonts w:hint="eastAsia"/>
          <w:color w:val="FF0000"/>
          <w:sz w:val="30"/>
          <w:szCs w:val="30"/>
        </w:rPr>
        <w:t>命令</w:t>
      </w:r>
      <w:r w:rsidR="00137342" w:rsidRPr="003505A0">
        <w:rPr>
          <w:color w:val="FF0000"/>
          <w:sz w:val="30"/>
          <w:szCs w:val="30"/>
        </w:rPr>
        <w:t>语法的，但是</w:t>
      </w:r>
      <w:r w:rsidR="00137342" w:rsidRPr="003505A0">
        <w:rPr>
          <w:color w:val="FF0000"/>
          <w:sz w:val="30"/>
          <w:szCs w:val="30"/>
        </w:rPr>
        <w:t>MySQL</w:t>
      </w:r>
      <w:r w:rsidR="00137342" w:rsidRPr="003505A0">
        <w:rPr>
          <w:color w:val="FF0000"/>
          <w:sz w:val="30"/>
          <w:szCs w:val="30"/>
        </w:rPr>
        <w:t>不支持，可以改为</w:t>
      </w:r>
    </w:p>
    <w:p w14:paraId="44C85A98" w14:textId="55485634" w:rsidR="00137342" w:rsidRPr="003505A0" w:rsidRDefault="00137342" w:rsidP="00493321">
      <w:pPr>
        <w:spacing w:line="360" w:lineRule="auto"/>
        <w:ind w:leftChars="105" w:left="210" w:firstLine="720"/>
        <w:rPr>
          <w:color w:val="FF0000"/>
          <w:sz w:val="30"/>
          <w:szCs w:val="30"/>
        </w:rPr>
      </w:pPr>
    </w:p>
    <w:p w14:paraId="531FF2B0" w14:textId="73201AE3" w:rsidR="00137342" w:rsidRPr="003505A0" w:rsidRDefault="00137342" w:rsidP="00493321">
      <w:pPr>
        <w:spacing w:line="360" w:lineRule="auto"/>
        <w:ind w:leftChars="105" w:left="210" w:firstLine="720"/>
        <w:rPr>
          <w:color w:val="FF0000"/>
          <w:sz w:val="30"/>
          <w:szCs w:val="30"/>
        </w:rPr>
      </w:pPr>
      <w:r w:rsidRPr="003505A0">
        <w:rPr>
          <w:color w:val="FF0000"/>
          <w:sz w:val="30"/>
          <w:szCs w:val="30"/>
        </w:rPr>
        <w:t>create table ts(select * from student where ssex=’</w:t>
      </w:r>
      <w:r w:rsidRPr="003505A0">
        <w:rPr>
          <w:rFonts w:hint="eastAsia"/>
          <w:color w:val="FF0000"/>
          <w:sz w:val="30"/>
          <w:szCs w:val="30"/>
        </w:rPr>
        <w:t>男</w:t>
      </w:r>
      <w:r w:rsidRPr="003505A0">
        <w:rPr>
          <w:color w:val="FF0000"/>
          <w:sz w:val="30"/>
          <w:szCs w:val="30"/>
        </w:rPr>
        <w:t>’);</w:t>
      </w:r>
    </w:p>
    <w:p w14:paraId="67266667" w14:textId="77777777" w:rsidR="00657895" w:rsidRPr="003505A0" w:rsidRDefault="00657895" w:rsidP="00AC340C">
      <w:pPr>
        <w:spacing w:line="314" w:lineRule="auto"/>
        <w:ind w:left="1200" w:right="3900" w:hanging="629"/>
        <w:rPr>
          <w:sz w:val="30"/>
          <w:szCs w:val="30"/>
        </w:rPr>
      </w:pPr>
    </w:p>
    <w:p w14:paraId="4733633F" w14:textId="3559B33A" w:rsidR="007B4FF2" w:rsidRPr="003505A0" w:rsidRDefault="007B4FF2" w:rsidP="007B4FF2">
      <w:pPr>
        <w:spacing w:line="239" w:lineRule="auto"/>
        <w:ind w:left="140"/>
        <w:rPr>
          <w:rFonts w:ascii="宋体" w:hAnsi="宋体"/>
          <w:sz w:val="30"/>
          <w:szCs w:val="30"/>
        </w:rPr>
      </w:pPr>
      <w:r w:rsidRPr="003505A0">
        <w:rPr>
          <w:sz w:val="30"/>
          <w:szCs w:val="30"/>
        </w:rPr>
        <w:t>4</w:t>
      </w:r>
      <w:r w:rsidRPr="003505A0">
        <w:rPr>
          <w:rFonts w:ascii="宋体" w:hAnsi="宋体"/>
          <w:sz w:val="30"/>
          <w:szCs w:val="30"/>
        </w:rPr>
        <w:t>．</w:t>
      </w:r>
      <w:r w:rsidRPr="003505A0">
        <w:rPr>
          <w:sz w:val="30"/>
          <w:szCs w:val="30"/>
        </w:rPr>
        <w:t xml:space="preserve"> </w:t>
      </w:r>
      <w:r w:rsidRPr="003505A0">
        <w:rPr>
          <w:rFonts w:ascii="宋体" w:hAnsi="宋体"/>
          <w:sz w:val="30"/>
          <w:szCs w:val="30"/>
        </w:rPr>
        <w:t>将学号为</w:t>
      </w:r>
      <w:r w:rsidR="009328F7" w:rsidRPr="003505A0">
        <w:rPr>
          <w:sz w:val="30"/>
          <w:szCs w:val="30"/>
        </w:rPr>
        <w:t xml:space="preserve"> 20</w:t>
      </w:r>
      <w:r w:rsidR="009328F7" w:rsidRPr="003505A0">
        <w:rPr>
          <w:color w:val="FF0000"/>
          <w:sz w:val="30"/>
          <w:szCs w:val="30"/>
        </w:rPr>
        <w:t>1</w:t>
      </w:r>
      <w:r w:rsidR="00204551" w:rsidRPr="003505A0">
        <w:rPr>
          <w:sz w:val="30"/>
          <w:szCs w:val="30"/>
        </w:rPr>
        <w:t>8</w:t>
      </w:r>
      <w:r w:rsidRPr="003505A0">
        <w:rPr>
          <w:sz w:val="30"/>
          <w:szCs w:val="30"/>
        </w:rPr>
        <w:t xml:space="preserve">0202 </w:t>
      </w:r>
      <w:r w:rsidRPr="003505A0">
        <w:rPr>
          <w:rFonts w:ascii="宋体" w:hAnsi="宋体"/>
          <w:sz w:val="30"/>
          <w:szCs w:val="30"/>
        </w:rPr>
        <w:t>的学生姓名改为张华，系别改为“</w:t>
      </w:r>
      <w:r w:rsidRPr="003505A0">
        <w:rPr>
          <w:sz w:val="30"/>
          <w:szCs w:val="30"/>
        </w:rPr>
        <w:t>CS</w:t>
      </w:r>
      <w:r w:rsidRPr="003505A0">
        <w:rPr>
          <w:rFonts w:ascii="宋体" w:hAnsi="宋体"/>
          <w:sz w:val="30"/>
          <w:szCs w:val="30"/>
        </w:rPr>
        <w:t>”，专业改为“多媒体技术”</w:t>
      </w:r>
    </w:p>
    <w:p w14:paraId="19733BF5" w14:textId="77777777" w:rsidR="007B4FF2" w:rsidRPr="003505A0" w:rsidRDefault="007B4FF2" w:rsidP="007B4FF2">
      <w:pPr>
        <w:spacing w:line="200" w:lineRule="exact"/>
        <w:rPr>
          <w:rFonts w:ascii="Times New Roman" w:eastAsia="Times New Roman" w:hAnsi="Times New Roman"/>
          <w:sz w:val="30"/>
          <w:szCs w:val="30"/>
        </w:rPr>
      </w:pPr>
    </w:p>
    <w:p w14:paraId="74CFF833" w14:textId="77777777" w:rsidR="004C2645" w:rsidRPr="003505A0" w:rsidRDefault="007B4FF2" w:rsidP="00AB4862">
      <w:pPr>
        <w:spacing w:line="360" w:lineRule="auto"/>
        <w:ind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UPDATE student </w:t>
      </w:r>
    </w:p>
    <w:p w14:paraId="6971A054" w14:textId="77777777" w:rsidR="00AB4862" w:rsidRPr="003505A0" w:rsidRDefault="007B4FF2" w:rsidP="004C2645">
      <w:pPr>
        <w:spacing w:line="360" w:lineRule="auto"/>
        <w:ind w:leftChars="105" w:left="21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SET  Sname=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张华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,sdept=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CS</w:t>
      </w:r>
      <w:r w:rsidRPr="003505A0">
        <w:rPr>
          <w:sz w:val="30"/>
          <w:szCs w:val="30"/>
        </w:rPr>
        <w:t>’</w:t>
      </w:r>
      <w:r w:rsidR="00172399" w:rsidRPr="003505A0">
        <w:rPr>
          <w:sz w:val="30"/>
          <w:szCs w:val="30"/>
        </w:rPr>
        <w:t>,</w:t>
      </w:r>
      <w:r w:rsidRPr="003505A0">
        <w:rPr>
          <w:rFonts w:hint="eastAsia"/>
          <w:sz w:val="30"/>
          <w:szCs w:val="30"/>
        </w:rPr>
        <w:t>Speciality=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多媒体技术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 xml:space="preserve"> </w:t>
      </w:r>
    </w:p>
    <w:p w14:paraId="4720B49F" w14:textId="4AA3D0E4" w:rsidR="007B4FF2" w:rsidRPr="003505A0" w:rsidRDefault="007B4FF2" w:rsidP="004C2645">
      <w:pPr>
        <w:spacing w:line="360" w:lineRule="auto"/>
        <w:ind w:leftChars="105" w:left="21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where Sno=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color w:val="FF0000"/>
          <w:sz w:val="30"/>
          <w:szCs w:val="30"/>
        </w:rPr>
        <w:t>201</w:t>
      </w:r>
      <w:r w:rsidR="00204551" w:rsidRPr="003505A0">
        <w:rPr>
          <w:color w:val="FF0000"/>
          <w:sz w:val="30"/>
          <w:szCs w:val="30"/>
        </w:rPr>
        <w:t>8</w:t>
      </w:r>
      <w:r w:rsidRPr="003505A0">
        <w:rPr>
          <w:rFonts w:hint="eastAsia"/>
          <w:color w:val="FF0000"/>
          <w:sz w:val="30"/>
          <w:szCs w:val="30"/>
        </w:rPr>
        <w:t>0202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;</w:t>
      </w:r>
      <w:r w:rsidR="000503C1" w:rsidRPr="003505A0">
        <w:rPr>
          <w:sz w:val="30"/>
          <w:szCs w:val="30"/>
        </w:rPr>
        <w:t xml:space="preserve">     </w:t>
      </w:r>
    </w:p>
    <w:p w14:paraId="4CBE0623" w14:textId="77777777" w:rsidR="007B4FF2" w:rsidRPr="003505A0" w:rsidRDefault="007B4FF2" w:rsidP="007B4FF2">
      <w:pPr>
        <w:spacing w:line="200" w:lineRule="exact"/>
        <w:rPr>
          <w:rFonts w:ascii="Times New Roman" w:eastAsia="Times New Roman" w:hAnsi="Times New Roman"/>
          <w:sz w:val="30"/>
          <w:szCs w:val="30"/>
        </w:rPr>
      </w:pPr>
    </w:p>
    <w:p w14:paraId="30FE4668" w14:textId="2B40F1F2" w:rsidR="007B4FF2" w:rsidRPr="003505A0" w:rsidRDefault="007B4FF2" w:rsidP="007B4FF2">
      <w:pPr>
        <w:spacing w:line="239" w:lineRule="auto"/>
        <w:ind w:left="140"/>
        <w:rPr>
          <w:rFonts w:ascii="宋体" w:hAnsi="宋体"/>
          <w:sz w:val="30"/>
          <w:szCs w:val="30"/>
        </w:rPr>
      </w:pPr>
      <w:r w:rsidRPr="003505A0">
        <w:rPr>
          <w:sz w:val="30"/>
          <w:szCs w:val="30"/>
        </w:rPr>
        <w:t>5</w:t>
      </w:r>
      <w:r w:rsidRPr="003505A0">
        <w:rPr>
          <w:rFonts w:ascii="宋体" w:hAnsi="宋体"/>
          <w:sz w:val="30"/>
          <w:szCs w:val="30"/>
        </w:rPr>
        <w:t>．</w:t>
      </w:r>
      <w:r w:rsidRPr="003505A0">
        <w:rPr>
          <w:sz w:val="30"/>
          <w:szCs w:val="30"/>
        </w:rPr>
        <w:t xml:space="preserve"> </w:t>
      </w:r>
      <w:r w:rsidRPr="003505A0">
        <w:rPr>
          <w:rFonts w:ascii="宋体" w:hAnsi="宋体"/>
          <w:sz w:val="30"/>
          <w:szCs w:val="30"/>
        </w:rPr>
        <w:t>将</w:t>
      </w:r>
      <w:r w:rsidR="00C20A51" w:rsidRPr="003505A0">
        <w:rPr>
          <w:sz w:val="30"/>
          <w:szCs w:val="30"/>
        </w:rPr>
        <w:t xml:space="preserve"> 20</w:t>
      </w:r>
      <w:r w:rsidR="00C20A51" w:rsidRPr="003505A0">
        <w:rPr>
          <w:color w:val="FF0000"/>
          <w:sz w:val="30"/>
          <w:szCs w:val="30"/>
        </w:rPr>
        <w:t>1</w:t>
      </w:r>
      <w:r w:rsidR="00204551" w:rsidRPr="003505A0">
        <w:rPr>
          <w:sz w:val="30"/>
          <w:szCs w:val="30"/>
        </w:rPr>
        <w:t>8</w:t>
      </w:r>
      <w:r w:rsidRPr="003505A0">
        <w:rPr>
          <w:sz w:val="30"/>
          <w:szCs w:val="30"/>
        </w:rPr>
        <w:t xml:space="preserve">0201 </w:t>
      </w:r>
      <w:r w:rsidRPr="003505A0">
        <w:rPr>
          <w:rFonts w:ascii="宋体" w:hAnsi="宋体"/>
          <w:sz w:val="30"/>
          <w:szCs w:val="30"/>
        </w:rPr>
        <w:t>学生选修“</w:t>
      </w:r>
      <w:r w:rsidRPr="003505A0">
        <w:rPr>
          <w:sz w:val="30"/>
          <w:szCs w:val="30"/>
        </w:rPr>
        <w:t>C03</w:t>
      </w:r>
      <w:r w:rsidRPr="003505A0">
        <w:rPr>
          <w:rFonts w:ascii="宋体" w:hAnsi="宋体"/>
          <w:sz w:val="30"/>
          <w:szCs w:val="30"/>
        </w:rPr>
        <w:t>”号课程的成绩改为该课的平均成绩</w:t>
      </w:r>
    </w:p>
    <w:p w14:paraId="25DFC785" w14:textId="01B6490C" w:rsidR="007B4FF2" w:rsidRPr="003505A0" w:rsidRDefault="00753B6B" w:rsidP="003122C3">
      <w:pPr>
        <w:spacing w:line="360" w:lineRule="auto"/>
        <w:ind w:firstLine="720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F09AF3" wp14:editId="20A8AB09">
                <wp:simplePos x="0" y="0"/>
                <wp:positionH relativeFrom="column">
                  <wp:posOffset>3090545</wp:posOffset>
                </wp:positionH>
                <wp:positionV relativeFrom="paragraph">
                  <wp:posOffset>80010</wp:posOffset>
                </wp:positionV>
                <wp:extent cx="3076575" cy="2052320"/>
                <wp:effectExtent l="10795" t="6350" r="8255" b="8255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2052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48DD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3ACDF26" w14:textId="77777777" w:rsidR="00262CA1" w:rsidRPr="005E7226" w:rsidRDefault="00262CA1" w:rsidP="005E7226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--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在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mysql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中不能先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select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出同一表中的某些值，再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update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这个表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(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在同一语句中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)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，否则会报错：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You can't specify target table for update in FROM clause</w:t>
                            </w:r>
                          </w:p>
                          <w:p w14:paraId="79F99310" w14:textId="77777777" w:rsidR="00262CA1" w:rsidRPr="005E7226" w:rsidRDefault="00262CA1" w:rsidP="005E7226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</w:p>
                          <w:p w14:paraId="768BC572" w14:textId="77777777" w:rsidR="00262CA1" w:rsidRPr="005E7226" w:rsidRDefault="00262CA1" w:rsidP="007C1CAF">
                            <w:pPr>
                              <w:spacing w:line="360" w:lineRule="auto"/>
                              <w:rPr>
                                <w:color w:val="0000FF"/>
                                <w:sz w:val="16"/>
                              </w:rPr>
                            </w:pPr>
                            <w:r w:rsidRPr="005E7226">
                              <w:rPr>
                                <w:color w:val="0000FF"/>
                                <w:sz w:val="16"/>
                              </w:rPr>
                              <w:t xml:space="preserve">(select * </w:t>
                            </w:r>
                            <w:r w:rsidRPr="005E7226">
                              <w:rPr>
                                <w:rFonts w:hint="eastAsia"/>
                                <w:color w:val="0000FF"/>
                                <w:sz w:val="16"/>
                              </w:rPr>
                              <w:t xml:space="preserve">  </w:t>
                            </w:r>
                            <w:r w:rsidRPr="005E7226">
                              <w:rPr>
                                <w:color w:val="0000FF"/>
                                <w:sz w:val="16"/>
                              </w:rPr>
                              <w:t>from (select avg(grade) from sc a where cno='03') b</w:t>
                            </w:r>
                          </w:p>
                          <w:p w14:paraId="6B229156" w14:textId="77777777" w:rsidR="00262CA1" w:rsidRDefault="00262CA1" w:rsidP="00525463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--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将查出来的平均分放在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b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表格里。</w:t>
                            </w:r>
                          </w:p>
                          <w:p w14:paraId="282E71E0" w14:textId="77777777" w:rsidR="00262CA1" w:rsidRDefault="00262CA1" w:rsidP="00525463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</w:p>
                          <w:p w14:paraId="18D36BEE" w14:textId="77777777" w:rsidR="00262CA1" w:rsidRDefault="00262CA1" w:rsidP="00525463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这种情况只在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mysql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里存在，在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mssql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oracle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里都不会出现。</w:t>
                            </w:r>
                          </w:p>
                          <w:p w14:paraId="01E03CDE" w14:textId="77777777" w:rsidR="00262CA1" w:rsidRPr="005E7226" w:rsidRDefault="00262CA1" w:rsidP="00FF157E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如果不设定表的别名</w:t>
                            </w:r>
                            <w:r w:rsidRPr="000B61A1">
                              <w:rPr>
                                <w:rFonts w:hint="eastAsia"/>
                                <w:color w:val="0000FF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，则会出现错误：</w:t>
                            </w:r>
                            <w:r w:rsidRPr="000B61A1">
                              <w:rPr>
                                <w:rFonts w:hint="eastAsia"/>
                                <w:sz w:val="16"/>
                              </w:rPr>
                              <w:t>Every derived table must have its own alias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F09AF3" id="Text Box 3" o:spid="_x0000_s1027" type="#_x0000_t202" style="position:absolute;left:0;text-align:left;margin-left:243.35pt;margin-top:6.3pt;width:242.25pt;height:161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" filled="f" strokecolor="#548dd4">
                <v:textbox inset=",7.2pt,,7.2pt">
                  <w:txbxContent>
                    <w:p w14:paraId="63ACDF26" w14:textId="77777777" w:rsidR="00262CA1" w:rsidRPr="005E7226" w:rsidRDefault="00262CA1" w:rsidP="005E7226">
                      <w:pPr>
                        <w:spacing w:line="360" w:lineRule="auto"/>
                        <w:rPr>
                          <w:sz w:val="16"/>
                        </w:rPr>
                      </w:pPr>
                      <w:r w:rsidRPr="005E7226">
                        <w:rPr>
                          <w:rFonts w:hint="eastAsia"/>
                          <w:sz w:val="16"/>
                        </w:rPr>
                        <w:t>--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在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mysql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中不能先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select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出同一表中的某些值，再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update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这个表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(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在同一语句中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)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，否则会报错：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You can't specify target table for update in FROM clause</w:t>
                      </w:r>
                    </w:p>
                    <w:p w14:paraId="79F99310" w14:textId="77777777" w:rsidR="00262CA1" w:rsidRPr="005E7226" w:rsidRDefault="00262CA1" w:rsidP="005E7226">
                      <w:pPr>
                        <w:spacing w:line="360" w:lineRule="auto"/>
                        <w:rPr>
                          <w:sz w:val="16"/>
                        </w:rPr>
                      </w:pPr>
                    </w:p>
                    <w:p w14:paraId="768BC572" w14:textId="77777777" w:rsidR="00262CA1" w:rsidRPr="005E7226" w:rsidRDefault="00262CA1" w:rsidP="007C1CAF">
                      <w:pPr>
                        <w:spacing w:line="360" w:lineRule="auto"/>
                        <w:rPr>
                          <w:color w:val="0000FF"/>
                          <w:sz w:val="16"/>
                        </w:rPr>
                      </w:pPr>
                      <w:r w:rsidRPr="005E7226">
                        <w:rPr>
                          <w:color w:val="0000FF"/>
                          <w:sz w:val="16"/>
                        </w:rPr>
                        <w:t xml:space="preserve">(select * </w:t>
                      </w:r>
                      <w:r w:rsidRPr="005E7226">
                        <w:rPr>
                          <w:rFonts w:hint="eastAsia"/>
                          <w:color w:val="0000FF"/>
                          <w:sz w:val="16"/>
                        </w:rPr>
                        <w:t xml:space="preserve">  </w:t>
                      </w:r>
                      <w:r w:rsidRPr="005E7226">
                        <w:rPr>
                          <w:color w:val="0000FF"/>
                          <w:sz w:val="16"/>
                        </w:rPr>
                        <w:t>from (select avg(grade) from sc a where cno='03') b</w:t>
                      </w:r>
                    </w:p>
                    <w:p w14:paraId="6B229156" w14:textId="77777777" w:rsidR="00262CA1" w:rsidRDefault="00262CA1" w:rsidP="00525463">
                      <w:pPr>
                        <w:spacing w:line="360" w:lineRule="auto"/>
                        <w:rPr>
                          <w:sz w:val="16"/>
                        </w:rPr>
                      </w:pPr>
                      <w:r w:rsidRPr="005E7226">
                        <w:rPr>
                          <w:rFonts w:hint="eastAsia"/>
                          <w:sz w:val="16"/>
                        </w:rPr>
                        <w:t>--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将查出来的平均分放在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b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表格里。</w:t>
                      </w:r>
                    </w:p>
                    <w:p w14:paraId="282E71E0" w14:textId="77777777" w:rsidR="00262CA1" w:rsidRDefault="00262CA1" w:rsidP="00525463">
                      <w:pPr>
                        <w:spacing w:line="360" w:lineRule="auto"/>
                        <w:rPr>
                          <w:sz w:val="16"/>
                        </w:rPr>
                      </w:pPr>
                    </w:p>
                    <w:p w14:paraId="18D36BEE" w14:textId="77777777" w:rsidR="00262CA1" w:rsidRDefault="00262CA1" w:rsidP="00525463">
                      <w:pPr>
                        <w:spacing w:line="360" w:lineRule="auto"/>
                        <w:rPr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--</w:t>
                      </w:r>
                      <w:r>
                        <w:rPr>
                          <w:rFonts w:hint="eastAsia"/>
                          <w:sz w:val="16"/>
                        </w:rPr>
                        <w:t>这种情况只在</w:t>
                      </w:r>
                      <w:r>
                        <w:rPr>
                          <w:rFonts w:hint="eastAsia"/>
                          <w:sz w:val="16"/>
                        </w:rPr>
                        <w:t>mysql</w:t>
                      </w:r>
                      <w:r>
                        <w:rPr>
                          <w:rFonts w:hint="eastAsia"/>
                          <w:sz w:val="16"/>
                        </w:rPr>
                        <w:t>里存在，在</w:t>
                      </w:r>
                      <w:r>
                        <w:rPr>
                          <w:rFonts w:hint="eastAsia"/>
                          <w:sz w:val="16"/>
                        </w:rPr>
                        <w:t>mssql</w:t>
                      </w:r>
                      <w:r>
                        <w:rPr>
                          <w:rFonts w:hint="eastAsia"/>
                          <w:sz w:val="16"/>
                        </w:rPr>
                        <w:t>和</w:t>
                      </w:r>
                      <w:r>
                        <w:rPr>
                          <w:rFonts w:hint="eastAsia"/>
                          <w:sz w:val="16"/>
                        </w:rPr>
                        <w:t>oracle</w:t>
                      </w:r>
                      <w:r>
                        <w:rPr>
                          <w:rFonts w:hint="eastAsia"/>
                          <w:sz w:val="16"/>
                        </w:rPr>
                        <w:t>里都不会出现。</w:t>
                      </w:r>
                    </w:p>
                    <w:p w14:paraId="01E03CDE" w14:textId="77777777" w:rsidR="00262CA1" w:rsidRPr="005E7226" w:rsidRDefault="00262CA1" w:rsidP="00FF157E">
                      <w:pPr>
                        <w:rPr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--</w:t>
                      </w:r>
                      <w:r>
                        <w:rPr>
                          <w:rFonts w:hint="eastAsia"/>
                          <w:sz w:val="16"/>
                        </w:rPr>
                        <w:t>如果不设定表的别名</w:t>
                      </w:r>
                      <w:r w:rsidRPr="000B61A1">
                        <w:rPr>
                          <w:rFonts w:hint="eastAsia"/>
                          <w:color w:val="0000FF"/>
                          <w:sz w:val="16"/>
                        </w:rPr>
                        <w:t>b</w:t>
                      </w:r>
                      <w:r>
                        <w:rPr>
                          <w:rFonts w:hint="eastAsia"/>
                          <w:sz w:val="16"/>
                        </w:rPr>
                        <w:t>，则会出现错误：</w:t>
                      </w:r>
                      <w:r w:rsidRPr="000B61A1">
                        <w:rPr>
                          <w:rFonts w:hint="eastAsia"/>
                          <w:sz w:val="16"/>
                        </w:rPr>
                        <w:t>Every derived table must have its own alias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4F5F496" w14:textId="77777777" w:rsidR="00903069" w:rsidRPr="003505A0" w:rsidRDefault="00903069" w:rsidP="00C7442A">
      <w:pPr>
        <w:spacing w:line="276" w:lineRule="auto"/>
        <w:ind w:firstLine="720"/>
        <w:rPr>
          <w:sz w:val="30"/>
          <w:szCs w:val="30"/>
        </w:rPr>
      </w:pPr>
      <w:r w:rsidRPr="003505A0">
        <w:rPr>
          <w:sz w:val="30"/>
          <w:szCs w:val="30"/>
        </w:rPr>
        <w:t xml:space="preserve">update sc </w:t>
      </w:r>
    </w:p>
    <w:p w14:paraId="3AB4EBF8" w14:textId="2BD981F9" w:rsidR="00903069" w:rsidRPr="003505A0" w:rsidRDefault="00903069" w:rsidP="00C7442A">
      <w:pPr>
        <w:spacing w:line="276" w:lineRule="auto"/>
        <w:ind w:firstLine="720"/>
        <w:rPr>
          <w:sz w:val="30"/>
          <w:szCs w:val="30"/>
        </w:rPr>
      </w:pPr>
      <w:r w:rsidRPr="003505A0">
        <w:rPr>
          <w:sz w:val="30"/>
          <w:szCs w:val="30"/>
        </w:rPr>
        <w:t>set</w:t>
      </w:r>
      <w:r w:rsidR="00204551" w:rsidRPr="003505A0">
        <w:rPr>
          <w:sz w:val="30"/>
          <w:szCs w:val="30"/>
        </w:rPr>
        <w:t xml:space="preserve"> degree</w:t>
      </w:r>
      <w:r w:rsidRPr="003505A0">
        <w:rPr>
          <w:sz w:val="30"/>
          <w:szCs w:val="30"/>
        </w:rPr>
        <w:t xml:space="preserve">=(select * </w:t>
      </w:r>
      <w:r w:rsidR="00587887" w:rsidRPr="003505A0">
        <w:rPr>
          <w:rFonts w:hint="eastAsia"/>
          <w:sz w:val="30"/>
          <w:szCs w:val="30"/>
        </w:rPr>
        <w:t xml:space="preserve">      </w:t>
      </w:r>
    </w:p>
    <w:p w14:paraId="49CD5BE4" w14:textId="4D0476D8" w:rsidR="00903069" w:rsidRPr="003505A0" w:rsidRDefault="00903069" w:rsidP="00C7442A">
      <w:pPr>
        <w:spacing w:line="276" w:lineRule="auto"/>
        <w:ind w:leftChars="735" w:left="1470" w:firstLine="720"/>
        <w:rPr>
          <w:sz w:val="30"/>
          <w:szCs w:val="30"/>
        </w:rPr>
      </w:pPr>
      <w:r w:rsidRPr="003505A0">
        <w:rPr>
          <w:sz w:val="30"/>
          <w:szCs w:val="30"/>
        </w:rPr>
        <w:t>from (select avg(</w:t>
      </w:r>
      <w:r w:rsidR="00204551" w:rsidRPr="003505A0">
        <w:rPr>
          <w:sz w:val="30"/>
          <w:szCs w:val="30"/>
        </w:rPr>
        <w:t>degree</w:t>
      </w:r>
      <w:r w:rsidRPr="003505A0">
        <w:rPr>
          <w:sz w:val="30"/>
          <w:szCs w:val="30"/>
        </w:rPr>
        <w:t xml:space="preserve">) </w:t>
      </w:r>
    </w:p>
    <w:p w14:paraId="664B08A7" w14:textId="77777777" w:rsidR="00903069" w:rsidRPr="003505A0" w:rsidRDefault="00903069" w:rsidP="00C7442A">
      <w:pPr>
        <w:spacing w:line="276" w:lineRule="auto"/>
        <w:ind w:leftChars="1155" w:left="2310" w:firstLine="720"/>
        <w:rPr>
          <w:sz w:val="30"/>
          <w:szCs w:val="30"/>
        </w:rPr>
      </w:pPr>
      <w:r w:rsidRPr="003505A0">
        <w:rPr>
          <w:sz w:val="30"/>
          <w:szCs w:val="30"/>
        </w:rPr>
        <w:t xml:space="preserve">from sc a </w:t>
      </w:r>
    </w:p>
    <w:p w14:paraId="6797CBCD" w14:textId="3F8F4A7A" w:rsidR="00903069" w:rsidRPr="003505A0" w:rsidRDefault="00E90338" w:rsidP="00C7442A">
      <w:pPr>
        <w:spacing w:line="276" w:lineRule="auto"/>
        <w:ind w:leftChars="1155" w:left="2310" w:firstLine="720"/>
        <w:rPr>
          <w:sz w:val="30"/>
          <w:szCs w:val="30"/>
        </w:rPr>
      </w:pPr>
      <w:r w:rsidRPr="003505A0">
        <w:rPr>
          <w:sz w:val="30"/>
          <w:szCs w:val="30"/>
        </w:rPr>
        <w:t>where</w:t>
      </w:r>
      <w:r w:rsidR="00022547" w:rsidRPr="003505A0">
        <w:rPr>
          <w:sz w:val="30"/>
          <w:szCs w:val="30"/>
        </w:rPr>
        <w:t xml:space="preserve"> </w:t>
      </w:r>
      <w:r w:rsidR="00903069" w:rsidRPr="003505A0">
        <w:rPr>
          <w:sz w:val="30"/>
          <w:szCs w:val="30"/>
        </w:rPr>
        <w:t>cno='</w:t>
      </w:r>
      <w:r w:rsidR="00204551" w:rsidRPr="003505A0">
        <w:rPr>
          <w:sz w:val="30"/>
          <w:szCs w:val="30"/>
        </w:rPr>
        <w:t>c</w:t>
      </w:r>
      <w:r w:rsidR="00903069" w:rsidRPr="003505A0">
        <w:rPr>
          <w:sz w:val="30"/>
          <w:szCs w:val="30"/>
        </w:rPr>
        <w:t>03'</w:t>
      </w:r>
      <w:r w:rsidR="001C2FB1" w:rsidRPr="003505A0">
        <w:rPr>
          <w:sz w:val="30"/>
          <w:szCs w:val="30"/>
        </w:rPr>
        <w:t>)</w:t>
      </w:r>
      <w:r w:rsidR="00262CA1" w:rsidRPr="003505A0">
        <w:rPr>
          <w:rFonts w:hint="eastAsia"/>
          <w:sz w:val="30"/>
          <w:szCs w:val="30"/>
        </w:rPr>
        <w:t xml:space="preserve"> </w:t>
      </w:r>
      <w:r w:rsidR="00A75DD6" w:rsidRPr="003505A0">
        <w:rPr>
          <w:color w:val="FF0000"/>
          <w:sz w:val="30"/>
          <w:szCs w:val="30"/>
        </w:rPr>
        <w:t>b</w:t>
      </w:r>
    </w:p>
    <w:p w14:paraId="45726F35" w14:textId="77777777" w:rsidR="00C7442A" w:rsidRPr="003505A0" w:rsidRDefault="00903069" w:rsidP="00C7442A">
      <w:pPr>
        <w:spacing w:line="276" w:lineRule="auto"/>
        <w:ind w:left="1050" w:firstLine="720"/>
        <w:rPr>
          <w:sz w:val="30"/>
          <w:szCs w:val="30"/>
        </w:rPr>
      </w:pPr>
      <w:r w:rsidRPr="003505A0">
        <w:rPr>
          <w:sz w:val="30"/>
          <w:szCs w:val="30"/>
        </w:rPr>
        <w:t>)</w:t>
      </w:r>
    </w:p>
    <w:p w14:paraId="52212822" w14:textId="2A804210" w:rsidR="007B4FF2" w:rsidRPr="003505A0" w:rsidRDefault="00903069" w:rsidP="00C7442A">
      <w:pPr>
        <w:spacing w:line="276" w:lineRule="auto"/>
        <w:ind w:left="330" w:firstLine="390"/>
        <w:rPr>
          <w:sz w:val="30"/>
          <w:szCs w:val="30"/>
        </w:rPr>
      </w:pPr>
      <w:r w:rsidRPr="003505A0">
        <w:rPr>
          <w:sz w:val="30"/>
          <w:szCs w:val="30"/>
        </w:rPr>
        <w:t>where sno='201</w:t>
      </w:r>
      <w:r w:rsidR="00204551" w:rsidRPr="003505A0">
        <w:rPr>
          <w:sz w:val="30"/>
          <w:szCs w:val="30"/>
        </w:rPr>
        <w:t>8</w:t>
      </w:r>
      <w:r w:rsidRPr="003505A0">
        <w:rPr>
          <w:sz w:val="30"/>
          <w:szCs w:val="30"/>
        </w:rPr>
        <w:t>0201' and cno='</w:t>
      </w:r>
      <w:r w:rsidR="00204551" w:rsidRPr="003505A0">
        <w:rPr>
          <w:sz w:val="30"/>
          <w:szCs w:val="30"/>
        </w:rPr>
        <w:t>c</w:t>
      </w:r>
      <w:r w:rsidRPr="003505A0">
        <w:rPr>
          <w:sz w:val="30"/>
          <w:szCs w:val="30"/>
        </w:rPr>
        <w:t>03';</w:t>
      </w:r>
    </w:p>
    <w:p w14:paraId="5D0D7F0F" w14:textId="77777777" w:rsidR="007B4FF2" w:rsidRPr="003505A0" w:rsidRDefault="007B4FF2" w:rsidP="00903069">
      <w:pPr>
        <w:spacing w:line="360" w:lineRule="auto"/>
        <w:ind w:leftChars="420" w:left="840" w:firstLine="720"/>
        <w:rPr>
          <w:sz w:val="30"/>
          <w:szCs w:val="30"/>
        </w:rPr>
      </w:pPr>
    </w:p>
    <w:p w14:paraId="69D05310" w14:textId="77777777" w:rsidR="00BB6EB3" w:rsidRPr="003505A0" w:rsidRDefault="00BB6EB3" w:rsidP="00903069">
      <w:pPr>
        <w:spacing w:line="360" w:lineRule="auto"/>
        <w:ind w:leftChars="420" w:left="840" w:firstLine="720"/>
        <w:rPr>
          <w:sz w:val="30"/>
          <w:szCs w:val="30"/>
        </w:rPr>
      </w:pPr>
    </w:p>
    <w:p w14:paraId="780F8D3D" w14:textId="77777777" w:rsidR="00AB686B" w:rsidRPr="003505A0" w:rsidRDefault="00AB686B" w:rsidP="00903069">
      <w:pPr>
        <w:spacing w:line="360" w:lineRule="auto"/>
        <w:ind w:leftChars="420" w:left="840" w:firstLine="720"/>
        <w:rPr>
          <w:sz w:val="30"/>
          <w:szCs w:val="30"/>
        </w:rPr>
      </w:pPr>
    </w:p>
    <w:p w14:paraId="07AA43BE" w14:textId="77777777" w:rsidR="007B4FF2" w:rsidRPr="003505A0" w:rsidRDefault="007B4FF2" w:rsidP="007B4FF2">
      <w:pPr>
        <w:spacing w:line="239" w:lineRule="auto"/>
        <w:ind w:left="140"/>
        <w:rPr>
          <w:sz w:val="30"/>
          <w:szCs w:val="30"/>
        </w:rPr>
      </w:pPr>
      <w:r w:rsidRPr="003505A0">
        <w:rPr>
          <w:sz w:val="30"/>
          <w:szCs w:val="30"/>
        </w:rPr>
        <w:lastRenderedPageBreak/>
        <w:t>6</w:t>
      </w:r>
      <w:r w:rsidRPr="003505A0">
        <w:rPr>
          <w:rFonts w:ascii="宋体" w:hAnsi="宋体"/>
          <w:sz w:val="30"/>
          <w:szCs w:val="30"/>
        </w:rPr>
        <w:t>．</w:t>
      </w:r>
      <w:r w:rsidRPr="003505A0">
        <w:rPr>
          <w:sz w:val="30"/>
          <w:szCs w:val="30"/>
        </w:rPr>
        <w:t xml:space="preserve"> </w:t>
      </w:r>
      <w:r w:rsidRPr="003505A0">
        <w:rPr>
          <w:rFonts w:ascii="宋体" w:hAnsi="宋体"/>
          <w:sz w:val="30"/>
          <w:szCs w:val="30"/>
        </w:rPr>
        <w:t>把女同学的成绩提高</w:t>
      </w:r>
      <w:r w:rsidRPr="003505A0">
        <w:rPr>
          <w:sz w:val="30"/>
          <w:szCs w:val="30"/>
        </w:rPr>
        <w:t xml:space="preserve"> 5%</w:t>
      </w:r>
    </w:p>
    <w:p w14:paraId="29F576C3" w14:textId="77777777" w:rsidR="006C54D3" w:rsidRPr="003505A0" w:rsidRDefault="007B4FF2" w:rsidP="006C54D3">
      <w:pPr>
        <w:spacing w:line="276" w:lineRule="auto"/>
        <w:ind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UPDATE sc </w:t>
      </w:r>
    </w:p>
    <w:p w14:paraId="48D9ED28" w14:textId="77777777" w:rsidR="006C54D3" w:rsidRPr="003505A0" w:rsidRDefault="007B4FF2" w:rsidP="006C54D3">
      <w:pPr>
        <w:spacing w:line="276" w:lineRule="auto"/>
        <w:ind w:leftChars="105" w:left="21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SET degree=degree*(1+0.05) </w:t>
      </w:r>
    </w:p>
    <w:p w14:paraId="6B6BFAF5" w14:textId="77777777" w:rsidR="006C54D3" w:rsidRPr="003505A0" w:rsidRDefault="007B4FF2" w:rsidP="006C54D3">
      <w:pPr>
        <w:spacing w:line="276" w:lineRule="auto"/>
        <w:ind w:leftChars="315" w:left="63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where Sno in </w:t>
      </w:r>
    </w:p>
    <w:p w14:paraId="28878AA2" w14:textId="77777777" w:rsidR="006C54D3" w:rsidRPr="003505A0" w:rsidRDefault="007B4FF2" w:rsidP="006C54D3">
      <w:pPr>
        <w:spacing w:line="276" w:lineRule="auto"/>
        <w:ind w:leftChars="735" w:left="147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(SELECT Sno </w:t>
      </w:r>
    </w:p>
    <w:p w14:paraId="72DE259E" w14:textId="77777777" w:rsidR="006C54D3" w:rsidRPr="003505A0" w:rsidRDefault="007B4FF2" w:rsidP="006C54D3">
      <w:pPr>
        <w:spacing w:line="276" w:lineRule="auto"/>
        <w:ind w:leftChars="1050" w:left="210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from student </w:t>
      </w:r>
    </w:p>
    <w:p w14:paraId="4F560427" w14:textId="77777777" w:rsidR="007B4FF2" w:rsidRPr="003505A0" w:rsidRDefault="007B4FF2" w:rsidP="006C54D3">
      <w:pPr>
        <w:spacing w:line="276" w:lineRule="auto"/>
        <w:ind w:leftChars="1050" w:left="210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where Ssex=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女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);</w:t>
      </w:r>
    </w:p>
    <w:p w14:paraId="31EA196C" w14:textId="77777777" w:rsidR="007B4FF2" w:rsidRPr="003505A0" w:rsidRDefault="007B4FF2" w:rsidP="007B4FF2">
      <w:pPr>
        <w:spacing w:line="370" w:lineRule="exact"/>
        <w:rPr>
          <w:rFonts w:ascii="Times New Roman" w:eastAsia="Times New Roman" w:hAnsi="Times New Roman"/>
          <w:sz w:val="30"/>
          <w:szCs w:val="30"/>
        </w:rPr>
      </w:pPr>
    </w:p>
    <w:p w14:paraId="7CDE021F" w14:textId="77777777" w:rsidR="007B4FF2" w:rsidRPr="003505A0" w:rsidRDefault="007B4FF2" w:rsidP="007B4FF2">
      <w:pPr>
        <w:spacing w:line="239" w:lineRule="auto"/>
        <w:ind w:left="140"/>
        <w:rPr>
          <w:rFonts w:ascii="宋体" w:hAnsi="宋体"/>
          <w:sz w:val="30"/>
          <w:szCs w:val="30"/>
        </w:rPr>
      </w:pPr>
      <w:r w:rsidRPr="003505A0">
        <w:rPr>
          <w:sz w:val="30"/>
          <w:szCs w:val="30"/>
        </w:rPr>
        <w:t>7</w:t>
      </w:r>
      <w:r w:rsidRPr="003505A0">
        <w:rPr>
          <w:rFonts w:ascii="宋体" w:hAnsi="宋体"/>
          <w:sz w:val="30"/>
          <w:szCs w:val="30"/>
        </w:rPr>
        <w:t>．</w:t>
      </w:r>
      <w:r w:rsidRPr="003505A0">
        <w:rPr>
          <w:sz w:val="30"/>
          <w:szCs w:val="30"/>
        </w:rPr>
        <w:t xml:space="preserve"> </w:t>
      </w:r>
      <w:r w:rsidRPr="003505A0">
        <w:rPr>
          <w:rFonts w:ascii="宋体" w:hAnsi="宋体"/>
          <w:sz w:val="30"/>
          <w:szCs w:val="30"/>
        </w:rPr>
        <w:t>把选修了“数据库”课程学生的成绩全改为空值（</w:t>
      </w:r>
      <w:r w:rsidRPr="003505A0">
        <w:rPr>
          <w:sz w:val="30"/>
          <w:szCs w:val="30"/>
        </w:rPr>
        <w:t>NULL</w:t>
      </w:r>
      <w:r w:rsidRPr="003505A0">
        <w:rPr>
          <w:rFonts w:ascii="宋体" w:hAnsi="宋体"/>
          <w:sz w:val="30"/>
          <w:szCs w:val="30"/>
        </w:rPr>
        <w:t>）</w:t>
      </w:r>
    </w:p>
    <w:p w14:paraId="6C0460CF" w14:textId="77777777" w:rsidR="007B4FF2" w:rsidRPr="003505A0" w:rsidRDefault="007B4FF2" w:rsidP="007B4FF2">
      <w:pPr>
        <w:spacing w:line="200" w:lineRule="exact"/>
        <w:rPr>
          <w:rFonts w:ascii="Times New Roman" w:eastAsia="Times New Roman" w:hAnsi="Times New Roman"/>
          <w:sz w:val="30"/>
          <w:szCs w:val="30"/>
        </w:rPr>
      </w:pPr>
    </w:p>
    <w:p w14:paraId="7F02E7A5" w14:textId="77777777" w:rsidR="009073BF" w:rsidRPr="003505A0" w:rsidRDefault="007B4FF2" w:rsidP="00A44122">
      <w:pPr>
        <w:spacing w:line="276" w:lineRule="auto"/>
        <w:ind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UPDATE sc </w:t>
      </w:r>
    </w:p>
    <w:p w14:paraId="2D7DAE49" w14:textId="77777777" w:rsidR="009073BF" w:rsidRPr="003505A0" w:rsidRDefault="007B4FF2" w:rsidP="00A44122">
      <w:pPr>
        <w:spacing w:line="276" w:lineRule="auto"/>
        <w:ind w:leftChars="105" w:left="21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SET degree=NULL </w:t>
      </w:r>
    </w:p>
    <w:p w14:paraId="4993FE69" w14:textId="77777777" w:rsidR="009073BF" w:rsidRPr="003505A0" w:rsidRDefault="007B4FF2" w:rsidP="00A44122">
      <w:pPr>
        <w:spacing w:line="276" w:lineRule="auto"/>
        <w:ind w:leftChars="105" w:left="21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where Cno=</w:t>
      </w:r>
    </w:p>
    <w:p w14:paraId="4D93DE75" w14:textId="77777777" w:rsidR="00A44122" w:rsidRPr="003505A0" w:rsidRDefault="007B4FF2" w:rsidP="00A44122">
      <w:pPr>
        <w:spacing w:line="276" w:lineRule="auto"/>
        <w:ind w:leftChars="525" w:left="105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(SELECT Cno </w:t>
      </w:r>
    </w:p>
    <w:p w14:paraId="3CC9FFF4" w14:textId="77777777" w:rsidR="00A44122" w:rsidRPr="003505A0" w:rsidRDefault="007B4FF2" w:rsidP="00A44122">
      <w:pPr>
        <w:spacing w:line="276" w:lineRule="auto"/>
        <w:ind w:leftChars="840" w:left="168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from course </w:t>
      </w:r>
    </w:p>
    <w:p w14:paraId="2C6CF820" w14:textId="77777777" w:rsidR="004112C2" w:rsidRPr="003505A0" w:rsidRDefault="007B4FF2" w:rsidP="00CC3DBA">
      <w:pPr>
        <w:spacing w:line="276" w:lineRule="auto"/>
        <w:ind w:leftChars="840" w:left="168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where Cname=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数据库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);</w:t>
      </w:r>
    </w:p>
    <w:p w14:paraId="6B77BE36" w14:textId="4C7F4C9C" w:rsidR="004112C2" w:rsidRPr="003505A0" w:rsidRDefault="00753B6B" w:rsidP="00A44122">
      <w:pPr>
        <w:spacing w:line="276" w:lineRule="auto"/>
        <w:ind w:leftChars="840" w:left="1680" w:firstLine="720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750FAE" wp14:editId="283D2348">
                <wp:simplePos x="0" y="0"/>
                <wp:positionH relativeFrom="column">
                  <wp:posOffset>457200</wp:posOffset>
                </wp:positionH>
                <wp:positionV relativeFrom="paragraph">
                  <wp:posOffset>265430</wp:posOffset>
                </wp:positionV>
                <wp:extent cx="4452620" cy="1374140"/>
                <wp:effectExtent l="6350" t="8890" r="8255" b="7620"/>
                <wp:wrapTopAndBottom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2620" cy="13741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48DD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AB2B6D" w14:textId="77777777" w:rsidR="00262CA1" w:rsidRDefault="00262CA1" w:rsidP="00CC3DBA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>将</w:t>
                            </w:r>
                            <w:r>
                              <w:rPr>
                                <w:sz w:val="21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01</w:t>
                            </w:r>
                            <w:r>
                              <w:rPr>
                                <w:sz w:val="21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课程的成绩更新为随机成绩数据：</w:t>
                            </w:r>
                          </w:p>
                          <w:p w14:paraId="05ADB317" w14:textId="77777777" w:rsidR="00262CA1" w:rsidRPr="00A44122" w:rsidRDefault="00262CA1" w:rsidP="00CC3DBA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 w:rsidRPr="00D548E0">
                              <w:rPr>
                                <w:sz w:val="21"/>
                              </w:rPr>
                              <w:t>update sc set grade=ceiling(rand()*90+10) where cno='01';</w:t>
                            </w:r>
                          </w:p>
                          <w:p w14:paraId="73BC3F8F" w14:textId="77777777" w:rsidR="00262CA1" w:rsidRPr="00D548E0" w:rsidRDefault="00262CA1" w:rsidP="00CC3DBA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 w:rsidRPr="00D548E0">
                              <w:rPr>
                                <w:rFonts w:hint="eastAsia"/>
                                <w:sz w:val="21"/>
                              </w:rPr>
                              <w:t>几个函数的说明：</w:t>
                            </w:r>
                          </w:p>
                          <w:p w14:paraId="17DF58B9" w14:textId="77777777" w:rsidR="00262CA1" w:rsidRDefault="00262CA1" w:rsidP="00CC3DBA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 w:rsidRPr="00D548E0">
                              <w:rPr>
                                <w:rFonts w:hint="eastAsia"/>
                                <w:sz w:val="21"/>
                              </w:rPr>
                              <w:t>rand</w:t>
                            </w:r>
                            <w:r w:rsidRPr="00D548E0">
                              <w:rPr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：</w:t>
                            </w:r>
                            <w:r w:rsidRPr="00D548E0">
                              <w:rPr>
                                <w:rFonts w:hint="eastAsia"/>
                                <w:sz w:val="21"/>
                              </w:rPr>
                              <w:t>生成随机数</w:t>
                            </w:r>
                          </w:p>
                          <w:p w14:paraId="6E5B69C7" w14:textId="77777777" w:rsidR="00262CA1" w:rsidRDefault="00262CA1" w:rsidP="00CC3DBA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ceiling()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：向上取整</w:t>
                            </w:r>
                          </w:p>
                          <w:p w14:paraId="43F5D674" w14:textId="77777777" w:rsidR="00262CA1" w:rsidRPr="00505EB9" w:rsidRDefault="00262CA1" w:rsidP="00CC3DBA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floor()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：向下取整。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50FAE" id="Text Box 6" o:spid="_x0000_s1028" type="#_x0000_t202" style="position:absolute;left:0;text-align:left;margin-left:36pt;margin-top:20.9pt;width:350.6pt;height:108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" filled="f" strokecolor="#548dd4">
                <v:textbox style="mso-fit-shape-to-text:t" inset=",7.2pt,,7.2pt">
                  <w:txbxContent>
                    <w:p w14:paraId="14AB2B6D" w14:textId="77777777" w:rsidR="00262CA1" w:rsidRDefault="00262CA1" w:rsidP="00CC3DBA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将</w:t>
                      </w:r>
                      <w:r>
                        <w:rPr>
                          <w:sz w:val="21"/>
                        </w:rPr>
                        <w:t>’</w:t>
                      </w:r>
                      <w:r>
                        <w:rPr>
                          <w:rFonts w:hint="eastAsia"/>
                          <w:sz w:val="21"/>
                        </w:rPr>
                        <w:t>01</w:t>
                      </w:r>
                      <w:r>
                        <w:rPr>
                          <w:sz w:val="21"/>
                        </w:rPr>
                        <w:t>’</w:t>
                      </w:r>
                      <w:r>
                        <w:rPr>
                          <w:rFonts w:hint="eastAsia"/>
                          <w:sz w:val="21"/>
                        </w:rPr>
                        <w:t>课程的成绩更新为随机成绩数据：</w:t>
                      </w:r>
                    </w:p>
                    <w:p w14:paraId="05ADB317" w14:textId="77777777" w:rsidR="00262CA1" w:rsidRPr="00A44122" w:rsidRDefault="00262CA1" w:rsidP="00CC3DBA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 w:rsidRPr="00D548E0">
                        <w:rPr>
                          <w:sz w:val="21"/>
                        </w:rPr>
                        <w:t>update sc set grade=ceiling(rand()*90+10) where cno='01';</w:t>
                      </w:r>
                    </w:p>
                    <w:p w14:paraId="73BC3F8F" w14:textId="77777777" w:rsidR="00262CA1" w:rsidRPr="00D548E0" w:rsidRDefault="00262CA1" w:rsidP="00CC3DBA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 w:rsidRPr="00D548E0">
                        <w:rPr>
                          <w:rFonts w:hint="eastAsia"/>
                          <w:sz w:val="21"/>
                        </w:rPr>
                        <w:t>几个函数的说明：</w:t>
                      </w:r>
                    </w:p>
                    <w:p w14:paraId="17DF58B9" w14:textId="77777777" w:rsidR="00262CA1" w:rsidRDefault="00262CA1" w:rsidP="00CC3DBA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 w:rsidRPr="00D548E0">
                        <w:rPr>
                          <w:rFonts w:hint="eastAsia"/>
                          <w:sz w:val="21"/>
                        </w:rPr>
                        <w:t>rand</w:t>
                      </w:r>
                      <w:r w:rsidRPr="00D548E0">
                        <w:rPr>
                          <w:sz w:val="21"/>
                        </w:rPr>
                        <w:t>()</w:t>
                      </w:r>
                      <w:r>
                        <w:rPr>
                          <w:rFonts w:hint="eastAsia"/>
                          <w:sz w:val="21"/>
                        </w:rPr>
                        <w:t>：</w:t>
                      </w:r>
                      <w:r w:rsidRPr="00D548E0">
                        <w:rPr>
                          <w:rFonts w:hint="eastAsia"/>
                          <w:sz w:val="21"/>
                        </w:rPr>
                        <w:t>生成随机数</w:t>
                      </w:r>
                    </w:p>
                    <w:p w14:paraId="6E5B69C7" w14:textId="77777777" w:rsidR="00262CA1" w:rsidRDefault="00262CA1" w:rsidP="00CC3DBA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ceiling()</w:t>
                      </w:r>
                      <w:r>
                        <w:rPr>
                          <w:rFonts w:hint="eastAsia"/>
                          <w:sz w:val="21"/>
                        </w:rPr>
                        <w:t>：向上取整</w:t>
                      </w:r>
                    </w:p>
                    <w:p w14:paraId="43F5D674" w14:textId="77777777" w:rsidR="00262CA1" w:rsidRPr="00505EB9" w:rsidRDefault="00262CA1" w:rsidP="00CC3DBA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floor()</w:t>
                      </w:r>
                      <w:r>
                        <w:rPr>
                          <w:rFonts w:hint="eastAsia"/>
                          <w:sz w:val="21"/>
                        </w:rPr>
                        <w:t>：向下取整。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BC90E9B" w14:textId="77777777" w:rsidR="00D548E0" w:rsidRPr="003505A0" w:rsidRDefault="00D548E0" w:rsidP="00D548E0">
      <w:pPr>
        <w:spacing w:line="276" w:lineRule="auto"/>
        <w:ind w:firstLine="720"/>
        <w:rPr>
          <w:sz w:val="30"/>
          <w:szCs w:val="30"/>
        </w:rPr>
      </w:pPr>
    </w:p>
    <w:p w14:paraId="1B424D37" w14:textId="77777777" w:rsidR="007B4FF2" w:rsidRPr="003505A0" w:rsidRDefault="007B4FF2" w:rsidP="007B4FF2">
      <w:pPr>
        <w:spacing w:line="0" w:lineRule="atLeast"/>
        <w:ind w:left="140"/>
        <w:rPr>
          <w:rFonts w:ascii="宋体" w:hAnsi="宋体"/>
          <w:sz w:val="30"/>
          <w:szCs w:val="30"/>
        </w:rPr>
      </w:pPr>
      <w:r w:rsidRPr="003505A0">
        <w:rPr>
          <w:sz w:val="30"/>
          <w:szCs w:val="30"/>
        </w:rPr>
        <w:t>8</w:t>
      </w:r>
      <w:r w:rsidRPr="003505A0">
        <w:rPr>
          <w:rFonts w:ascii="宋体" w:hAnsi="宋体"/>
          <w:sz w:val="30"/>
          <w:szCs w:val="30"/>
        </w:rPr>
        <w:t>．</w:t>
      </w:r>
      <w:r w:rsidRPr="003505A0">
        <w:rPr>
          <w:sz w:val="30"/>
          <w:szCs w:val="30"/>
        </w:rPr>
        <w:t xml:space="preserve"> </w:t>
      </w:r>
      <w:r w:rsidRPr="003505A0">
        <w:rPr>
          <w:rFonts w:ascii="宋体" w:hAnsi="宋体"/>
          <w:sz w:val="30"/>
          <w:szCs w:val="30"/>
        </w:rPr>
        <w:t>删除学号为</w:t>
      </w:r>
      <w:r w:rsidRPr="003505A0">
        <w:rPr>
          <w:sz w:val="30"/>
          <w:szCs w:val="30"/>
        </w:rPr>
        <w:t xml:space="preserve"> 20</w:t>
      </w:r>
      <w:r w:rsidR="006D03DE" w:rsidRPr="003505A0">
        <w:rPr>
          <w:rFonts w:hint="eastAsia"/>
          <w:color w:val="FF0000"/>
          <w:sz w:val="30"/>
          <w:szCs w:val="30"/>
        </w:rPr>
        <w:t>1</w:t>
      </w:r>
      <w:r w:rsidRPr="003505A0">
        <w:rPr>
          <w:sz w:val="30"/>
          <w:szCs w:val="30"/>
        </w:rPr>
        <w:t xml:space="preserve">50302 </w:t>
      </w:r>
      <w:r w:rsidRPr="003505A0">
        <w:rPr>
          <w:rFonts w:ascii="宋体" w:hAnsi="宋体"/>
          <w:sz w:val="30"/>
          <w:szCs w:val="30"/>
        </w:rPr>
        <w:t>的学生记录</w:t>
      </w:r>
    </w:p>
    <w:p w14:paraId="59990907" w14:textId="77777777" w:rsidR="007B4FF2" w:rsidRPr="003505A0" w:rsidRDefault="007B4FF2" w:rsidP="007B4FF2">
      <w:pPr>
        <w:spacing w:line="200" w:lineRule="exact"/>
        <w:rPr>
          <w:rFonts w:ascii="Times New Roman" w:eastAsia="Times New Roman" w:hAnsi="Times New Roman"/>
          <w:sz w:val="30"/>
          <w:szCs w:val="30"/>
        </w:rPr>
      </w:pPr>
    </w:p>
    <w:p w14:paraId="5EFC2769" w14:textId="77777777" w:rsidR="004C627B" w:rsidRPr="003505A0" w:rsidRDefault="007B4FF2" w:rsidP="004C627B">
      <w:pPr>
        <w:spacing w:line="276" w:lineRule="auto"/>
        <w:ind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DELETE FROM student </w:t>
      </w:r>
    </w:p>
    <w:p w14:paraId="0A80C722" w14:textId="77777777" w:rsidR="007B4FF2" w:rsidRPr="003505A0" w:rsidRDefault="007B4FF2" w:rsidP="004C627B">
      <w:pPr>
        <w:spacing w:line="276" w:lineRule="auto"/>
        <w:ind w:left="72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where Sno=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20150302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;</w:t>
      </w:r>
    </w:p>
    <w:p w14:paraId="09640A9E" w14:textId="77777777" w:rsidR="007B4FF2" w:rsidRPr="003505A0" w:rsidRDefault="007B4FF2" w:rsidP="007B4FF2">
      <w:pPr>
        <w:spacing w:line="369" w:lineRule="exact"/>
        <w:rPr>
          <w:rFonts w:ascii="Times New Roman" w:eastAsia="Times New Roman" w:hAnsi="Times New Roman"/>
          <w:sz w:val="30"/>
          <w:szCs w:val="30"/>
        </w:rPr>
      </w:pPr>
    </w:p>
    <w:p w14:paraId="5DF809C4" w14:textId="77777777" w:rsidR="007B4FF2" w:rsidRPr="003505A0" w:rsidRDefault="007B4FF2" w:rsidP="007B4FF2">
      <w:pPr>
        <w:spacing w:line="0" w:lineRule="atLeast"/>
        <w:ind w:left="140"/>
        <w:rPr>
          <w:rFonts w:ascii="宋体" w:hAnsi="宋体"/>
          <w:sz w:val="30"/>
          <w:szCs w:val="30"/>
        </w:rPr>
      </w:pPr>
      <w:r w:rsidRPr="003505A0">
        <w:rPr>
          <w:sz w:val="30"/>
          <w:szCs w:val="30"/>
        </w:rPr>
        <w:t>9</w:t>
      </w:r>
      <w:r w:rsidRPr="003505A0">
        <w:rPr>
          <w:rFonts w:ascii="宋体" w:hAnsi="宋体"/>
          <w:sz w:val="30"/>
          <w:szCs w:val="30"/>
        </w:rPr>
        <w:t>．</w:t>
      </w:r>
      <w:r w:rsidRPr="003505A0">
        <w:rPr>
          <w:sz w:val="30"/>
          <w:szCs w:val="30"/>
        </w:rPr>
        <w:t xml:space="preserve"> </w:t>
      </w:r>
      <w:r w:rsidRPr="003505A0">
        <w:rPr>
          <w:rFonts w:ascii="宋体" w:hAnsi="宋体"/>
          <w:sz w:val="30"/>
          <w:szCs w:val="30"/>
        </w:rPr>
        <w:t>把“刘晨”同学的选课记录全部删除</w:t>
      </w:r>
    </w:p>
    <w:p w14:paraId="0F9B9127" w14:textId="77777777" w:rsidR="00EE0DD3" w:rsidRPr="003505A0" w:rsidRDefault="007B4FF2" w:rsidP="00EE0DD3">
      <w:pPr>
        <w:spacing w:line="276" w:lineRule="auto"/>
        <w:ind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DELETE FROM sc </w:t>
      </w:r>
    </w:p>
    <w:p w14:paraId="5E1C3CB0" w14:textId="77777777" w:rsidR="00EE0DD3" w:rsidRPr="003505A0" w:rsidRDefault="007B4FF2" w:rsidP="00EE0DD3">
      <w:pPr>
        <w:spacing w:line="276" w:lineRule="auto"/>
        <w:ind w:leftChars="105" w:left="21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WHERE Sno=</w:t>
      </w:r>
    </w:p>
    <w:p w14:paraId="7C511CA0" w14:textId="77777777" w:rsidR="00EE0DD3" w:rsidRPr="003505A0" w:rsidRDefault="007B4FF2" w:rsidP="00EE0DD3">
      <w:pPr>
        <w:spacing w:line="276" w:lineRule="auto"/>
        <w:ind w:leftChars="525" w:left="105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(SELECT Sno </w:t>
      </w:r>
    </w:p>
    <w:p w14:paraId="4EC42D85" w14:textId="77777777" w:rsidR="00EE0DD3" w:rsidRPr="003505A0" w:rsidRDefault="007B4FF2" w:rsidP="00EE0DD3">
      <w:pPr>
        <w:spacing w:line="276" w:lineRule="auto"/>
        <w:ind w:leftChars="735" w:left="147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from student </w:t>
      </w:r>
    </w:p>
    <w:p w14:paraId="571329D9" w14:textId="77777777" w:rsidR="007B4FF2" w:rsidRPr="003505A0" w:rsidRDefault="007B4FF2" w:rsidP="00EE0DD3">
      <w:pPr>
        <w:spacing w:line="276" w:lineRule="auto"/>
        <w:ind w:leftChars="735" w:left="147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lastRenderedPageBreak/>
        <w:t>where Sname=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刘晨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);</w:t>
      </w:r>
    </w:p>
    <w:p w14:paraId="15393E34" w14:textId="77777777" w:rsidR="007B4FF2" w:rsidRPr="003505A0" w:rsidRDefault="007B4FF2" w:rsidP="007B4FF2">
      <w:pPr>
        <w:spacing w:line="214" w:lineRule="exact"/>
        <w:rPr>
          <w:rFonts w:ascii="Times New Roman" w:eastAsia="Times New Roman" w:hAnsi="Times New Roman"/>
          <w:sz w:val="30"/>
          <w:szCs w:val="30"/>
        </w:rPr>
      </w:pPr>
    </w:p>
    <w:p w14:paraId="50141899" w14:textId="77777777" w:rsidR="007B4FF2" w:rsidRPr="003505A0" w:rsidRDefault="007B4FF2" w:rsidP="007B4FF2">
      <w:pPr>
        <w:spacing w:line="0" w:lineRule="atLeast"/>
        <w:rPr>
          <w:rFonts w:ascii="宋体" w:hAnsi="宋体"/>
          <w:sz w:val="30"/>
          <w:szCs w:val="30"/>
        </w:rPr>
      </w:pPr>
      <w:r w:rsidRPr="003505A0">
        <w:rPr>
          <w:sz w:val="30"/>
          <w:szCs w:val="30"/>
        </w:rPr>
        <w:t>10</w:t>
      </w:r>
      <w:r w:rsidRPr="003505A0">
        <w:rPr>
          <w:rFonts w:ascii="宋体" w:hAnsi="宋体"/>
          <w:sz w:val="30"/>
          <w:szCs w:val="30"/>
        </w:rPr>
        <w:t>．</w:t>
      </w:r>
      <w:r w:rsidRPr="003505A0">
        <w:rPr>
          <w:sz w:val="30"/>
          <w:szCs w:val="30"/>
        </w:rPr>
        <w:t xml:space="preserve">  </w:t>
      </w:r>
      <w:r w:rsidRPr="003505A0">
        <w:rPr>
          <w:rFonts w:ascii="宋体" w:hAnsi="宋体"/>
          <w:sz w:val="30"/>
          <w:szCs w:val="30"/>
        </w:rPr>
        <w:t>删除电子商务专业所有学生的选课记录</w:t>
      </w:r>
    </w:p>
    <w:p w14:paraId="2E0078E7" w14:textId="77777777" w:rsidR="007B4FF2" w:rsidRPr="003505A0" w:rsidRDefault="007B4FF2" w:rsidP="007B4FF2">
      <w:pPr>
        <w:spacing w:line="200" w:lineRule="exact"/>
        <w:rPr>
          <w:rFonts w:ascii="Times New Roman" w:eastAsia="Times New Roman" w:hAnsi="Times New Roman"/>
          <w:sz w:val="30"/>
          <w:szCs w:val="30"/>
        </w:rPr>
      </w:pPr>
    </w:p>
    <w:p w14:paraId="632B0F28" w14:textId="77777777" w:rsidR="006437DD" w:rsidRPr="003505A0" w:rsidRDefault="007B4FF2" w:rsidP="006437DD">
      <w:pPr>
        <w:spacing w:line="276" w:lineRule="auto"/>
        <w:ind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DELETE FROM sc </w:t>
      </w:r>
    </w:p>
    <w:p w14:paraId="05F15830" w14:textId="77777777" w:rsidR="006437DD" w:rsidRPr="003505A0" w:rsidRDefault="007B4FF2" w:rsidP="00F122D4">
      <w:pPr>
        <w:spacing w:line="276" w:lineRule="auto"/>
        <w:ind w:leftChars="315" w:left="63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WHERE Sno in </w:t>
      </w:r>
    </w:p>
    <w:p w14:paraId="16D0D712" w14:textId="77777777" w:rsidR="006437DD" w:rsidRPr="003505A0" w:rsidRDefault="007B4FF2" w:rsidP="002C098F">
      <w:pPr>
        <w:spacing w:line="276" w:lineRule="auto"/>
        <w:ind w:leftChars="840" w:left="168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(SELECT Sno </w:t>
      </w:r>
    </w:p>
    <w:p w14:paraId="64D798C4" w14:textId="77777777" w:rsidR="006437DD" w:rsidRPr="003505A0" w:rsidRDefault="007B4FF2" w:rsidP="00D177E4">
      <w:pPr>
        <w:spacing w:line="276" w:lineRule="auto"/>
        <w:ind w:leftChars="945" w:left="189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 xml:space="preserve">from student </w:t>
      </w:r>
    </w:p>
    <w:p w14:paraId="3E0C7F21" w14:textId="77777777" w:rsidR="007B4FF2" w:rsidRPr="003505A0" w:rsidRDefault="007B4FF2" w:rsidP="00D177E4">
      <w:pPr>
        <w:spacing w:line="276" w:lineRule="auto"/>
        <w:ind w:leftChars="945" w:left="1890"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where Speciality=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电子商务</w:t>
      </w:r>
      <w:r w:rsidRPr="003505A0">
        <w:rPr>
          <w:sz w:val="30"/>
          <w:szCs w:val="30"/>
        </w:rPr>
        <w:t>’</w:t>
      </w:r>
      <w:r w:rsidRPr="003505A0">
        <w:rPr>
          <w:rFonts w:hint="eastAsia"/>
          <w:sz w:val="30"/>
          <w:szCs w:val="30"/>
        </w:rPr>
        <w:t>);</w:t>
      </w:r>
    </w:p>
    <w:p w14:paraId="0075EC5C" w14:textId="77777777" w:rsidR="007B4FF2" w:rsidRPr="003505A0" w:rsidRDefault="007B4FF2" w:rsidP="006437DD">
      <w:pPr>
        <w:spacing w:line="276" w:lineRule="auto"/>
        <w:ind w:leftChars="630" w:left="1260" w:firstLine="720"/>
        <w:rPr>
          <w:sz w:val="30"/>
          <w:szCs w:val="30"/>
        </w:rPr>
      </w:pPr>
    </w:p>
    <w:p w14:paraId="46F930F5" w14:textId="77777777" w:rsidR="007B4FF2" w:rsidRPr="003505A0" w:rsidRDefault="007B4FF2" w:rsidP="006437DD">
      <w:pPr>
        <w:spacing w:line="276" w:lineRule="auto"/>
        <w:ind w:firstLine="720"/>
        <w:rPr>
          <w:sz w:val="30"/>
          <w:szCs w:val="30"/>
        </w:rPr>
      </w:pPr>
    </w:p>
    <w:p w14:paraId="60D7EEEF" w14:textId="77777777" w:rsidR="007B4FF2" w:rsidRPr="003505A0" w:rsidRDefault="007B4FF2" w:rsidP="007B4FF2">
      <w:pPr>
        <w:spacing w:line="200" w:lineRule="exact"/>
        <w:rPr>
          <w:rFonts w:ascii="Times New Roman" w:eastAsia="Times New Roman" w:hAnsi="Times New Roman"/>
          <w:sz w:val="30"/>
          <w:szCs w:val="30"/>
        </w:rPr>
      </w:pPr>
    </w:p>
    <w:p w14:paraId="56F63A83" w14:textId="77777777" w:rsidR="007B4FF2" w:rsidRPr="003505A0" w:rsidRDefault="007B4FF2" w:rsidP="007B4FF2">
      <w:pPr>
        <w:spacing w:line="206" w:lineRule="exact"/>
        <w:rPr>
          <w:rFonts w:ascii="Times New Roman" w:eastAsia="Times New Roman" w:hAnsi="Times New Roman"/>
          <w:sz w:val="30"/>
          <w:szCs w:val="30"/>
        </w:rPr>
      </w:pPr>
    </w:p>
    <w:p w14:paraId="3F2F9ED0" w14:textId="77777777" w:rsidR="007B4FF2" w:rsidRPr="003505A0" w:rsidRDefault="007B4FF2" w:rsidP="007B4FF2">
      <w:pPr>
        <w:spacing w:line="239" w:lineRule="auto"/>
        <w:ind w:left="140"/>
        <w:rPr>
          <w:rFonts w:ascii="宋体" w:hAnsi="宋体"/>
          <w:b/>
          <w:sz w:val="30"/>
          <w:szCs w:val="30"/>
        </w:rPr>
      </w:pPr>
      <w:r w:rsidRPr="003505A0">
        <w:rPr>
          <w:rFonts w:ascii="Wingdings" w:eastAsia="Wingdings" w:hAnsi="Wingdings"/>
          <w:sz w:val="30"/>
          <w:szCs w:val="30"/>
        </w:rPr>
        <w:t></w:t>
      </w:r>
      <w:r w:rsidRPr="003505A0">
        <w:rPr>
          <w:rFonts w:ascii="Wingdings" w:eastAsia="Wingdings" w:hAnsi="Wingdings"/>
          <w:sz w:val="30"/>
          <w:szCs w:val="30"/>
        </w:rPr>
        <w:t></w:t>
      </w:r>
      <w:r w:rsidRPr="003505A0">
        <w:rPr>
          <w:rFonts w:ascii="宋体" w:hAnsi="宋体"/>
          <w:b/>
          <w:sz w:val="30"/>
          <w:szCs w:val="30"/>
        </w:rPr>
        <w:t>思考题</w:t>
      </w:r>
    </w:p>
    <w:p w14:paraId="20EC68A2" w14:textId="77777777" w:rsidR="007B4FF2" w:rsidRPr="003505A0" w:rsidRDefault="007B4FF2" w:rsidP="007B4FF2">
      <w:pPr>
        <w:spacing w:line="211" w:lineRule="exact"/>
        <w:rPr>
          <w:rFonts w:ascii="Times New Roman" w:eastAsia="Times New Roman" w:hAnsi="Times New Roman"/>
          <w:sz w:val="30"/>
          <w:szCs w:val="30"/>
        </w:rPr>
      </w:pPr>
    </w:p>
    <w:p w14:paraId="2876C4E0" w14:textId="77777777" w:rsidR="007B4FF2" w:rsidRPr="003505A0" w:rsidRDefault="007B4FF2" w:rsidP="007B4FF2">
      <w:pPr>
        <w:numPr>
          <w:ilvl w:val="0"/>
          <w:numId w:val="10"/>
        </w:numPr>
        <w:spacing w:line="0" w:lineRule="atLeast"/>
        <w:ind w:left="140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使用存在量词</w:t>
      </w:r>
      <w:r w:rsidRPr="003505A0">
        <w:rPr>
          <w:sz w:val="30"/>
          <w:szCs w:val="30"/>
        </w:rPr>
        <w:t xml:space="preserve">[NOT]EXISTS </w:t>
      </w:r>
      <w:r w:rsidRPr="003505A0">
        <w:rPr>
          <w:rFonts w:ascii="宋体" w:hAnsi="宋体"/>
          <w:sz w:val="30"/>
          <w:szCs w:val="30"/>
        </w:rPr>
        <w:t>的嵌套查询时，何时外层查询的</w:t>
      </w:r>
      <w:r w:rsidRPr="003505A0">
        <w:rPr>
          <w:sz w:val="30"/>
          <w:szCs w:val="30"/>
        </w:rPr>
        <w:t xml:space="preserve"> WHERE </w:t>
      </w:r>
      <w:r w:rsidRPr="003505A0">
        <w:rPr>
          <w:rFonts w:ascii="宋体" w:hAnsi="宋体"/>
          <w:sz w:val="30"/>
          <w:szCs w:val="30"/>
        </w:rPr>
        <w:t>条件为真，何时为假？</w:t>
      </w:r>
    </w:p>
    <w:p w14:paraId="6F6B9DCA" w14:textId="77777777" w:rsidR="007B4FF2" w:rsidRPr="003505A0" w:rsidRDefault="007B4FF2" w:rsidP="007B4FF2">
      <w:pPr>
        <w:spacing w:line="0" w:lineRule="atLeast"/>
        <w:ind w:left="720" w:firstLine="7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 xml:space="preserve">EXISTS  </w:t>
      </w:r>
      <w:r w:rsidR="00426A7D" w:rsidRPr="003505A0">
        <w:rPr>
          <w:rFonts w:ascii="宋体" w:hAnsi="宋体" w:hint="eastAsia"/>
          <w:sz w:val="30"/>
          <w:szCs w:val="30"/>
        </w:rPr>
        <w:tab/>
      </w:r>
      <w:r w:rsidRPr="003505A0">
        <w:rPr>
          <w:rFonts w:ascii="宋体" w:hAnsi="宋体" w:hint="eastAsia"/>
          <w:sz w:val="30"/>
          <w:szCs w:val="30"/>
        </w:rPr>
        <w:t>当</w:t>
      </w:r>
      <w:r w:rsidR="00426A7D" w:rsidRPr="003505A0">
        <w:rPr>
          <w:rFonts w:ascii="宋体" w:hAnsi="宋体" w:hint="eastAsia"/>
          <w:color w:val="FF0000"/>
          <w:sz w:val="30"/>
          <w:szCs w:val="30"/>
        </w:rPr>
        <w:t>内层子查询</w:t>
      </w:r>
      <w:r w:rsidRPr="003505A0">
        <w:rPr>
          <w:rFonts w:ascii="宋体" w:hAnsi="宋体" w:hint="eastAsia"/>
          <w:sz w:val="30"/>
          <w:szCs w:val="30"/>
        </w:rPr>
        <w:t xml:space="preserve">不为空  </w:t>
      </w:r>
      <w:r w:rsidR="001475A5" w:rsidRPr="003505A0">
        <w:rPr>
          <w:rFonts w:ascii="宋体" w:hAnsi="宋体" w:hint="eastAsia"/>
          <w:sz w:val="30"/>
          <w:szCs w:val="30"/>
        </w:rPr>
        <w:tab/>
      </w:r>
      <w:r w:rsidRPr="003505A0">
        <w:rPr>
          <w:rFonts w:ascii="宋体" w:hAnsi="宋体" w:hint="eastAsia"/>
          <w:sz w:val="30"/>
          <w:szCs w:val="30"/>
        </w:rPr>
        <w:t xml:space="preserve">则返回真  </w:t>
      </w:r>
    </w:p>
    <w:p w14:paraId="0E91351D" w14:textId="77777777" w:rsidR="007B4FF2" w:rsidRPr="003505A0" w:rsidRDefault="007B4FF2" w:rsidP="007B4FF2">
      <w:pPr>
        <w:spacing w:line="0" w:lineRule="atLeast"/>
        <w:ind w:left="720" w:firstLine="7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 xml:space="preserve">         </w:t>
      </w:r>
      <w:r w:rsidR="00426A7D" w:rsidRPr="003505A0">
        <w:rPr>
          <w:rFonts w:ascii="宋体" w:hAnsi="宋体" w:hint="eastAsia"/>
          <w:sz w:val="30"/>
          <w:szCs w:val="30"/>
        </w:rPr>
        <w:tab/>
      </w:r>
      <w:r w:rsidRPr="003505A0">
        <w:rPr>
          <w:rFonts w:ascii="宋体" w:hAnsi="宋体" w:hint="eastAsia"/>
          <w:sz w:val="30"/>
          <w:szCs w:val="30"/>
        </w:rPr>
        <w:t>当</w:t>
      </w:r>
      <w:r w:rsidR="00426A7D" w:rsidRPr="003505A0">
        <w:rPr>
          <w:rFonts w:ascii="宋体" w:hAnsi="宋体" w:hint="eastAsia"/>
          <w:color w:val="FF0000"/>
          <w:sz w:val="30"/>
          <w:szCs w:val="30"/>
        </w:rPr>
        <w:t>内层子查询</w:t>
      </w:r>
      <w:r w:rsidRPr="003505A0">
        <w:rPr>
          <w:rFonts w:ascii="宋体" w:hAnsi="宋体" w:hint="eastAsia"/>
          <w:sz w:val="30"/>
          <w:szCs w:val="30"/>
        </w:rPr>
        <w:t xml:space="preserve">为空   </w:t>
      </w:r>
      <w:r w:rsidR="001475A5" w:rsidRPr="003505A0">
        <w:rPr>
          <w:rFonts w:ascii="宋体" w:hAnsi="宋体" w:hint="eastAsia"/>
          <w:sz w:val="30"/>
          <w:szCs w:val="30"/>
        </w:rPr>
        <w:tab/>
      </w:r>
      <w:r w:rsidRPr="003505A0">
        <w:rPr>
          <w:rFonts w:ascii="宋体" w:hAnsi="宋体" w:hint="eastAsia"/>
          <w:sz w:val="30"/>
          <w:szCs w:val="30"/>
        </w:rPr>
        <w:t>返回假</w:t>
      </w:r>
    </w:p>
    <w:p w14:paraId="73AF4E35" w14:textId="77777777" w:rsidR="007B4FF2" w:rsidRPr="003505A0" w:rsidRDefault="007B4FF2" w:rsidP="007B4FF2">
      <w:pPr>
        <w:spacing w:line="0" w:lineRule="atLeast"/>
        <w:ind w:left="720" w:firstLine="7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 xml:space="preserve">NOT EXOSTS  </w:t>
      </w:r>
      <w:r w:rsidR="00426A7D" w:rsidRPr="003505A0">
        <w:rPr>
          <w:rFonts w:ascii="宋体" w:hAnsi="宋体" w:hint="eastAsia"/>
          <w:sz w:val="30"/>
          <w:szCs w:val="30"/>
        </w:rPr>
        <w:tab/>
        <w:t>当</w:t>
      </w:r>
      <w:r w:rsidR="00426A7D" w:rsidRPr="003505A0">
        <w:rPr>
          <w:rFonts w:ascii="宋体" w:hAnsi="宋体" w:hint="eastAsia"/>
          <w:color w:val="FF0000"/>
          <w:sz w:val="30"/>
          <w:szCs w:val="30"/>
        </w:rPr>
        <w:t>内层子查询</w:t>
      </w:r>
      <w:r w:rsidRPr="003505A0">
        <w:rPr>
          <w:rFonts w:ascii="宋体" w:hAnsi="宋体" w:hint="eastAsia"/>
          <w:sz w:val="30"/>
          <w:szCs w:val="30"/>
        </w:rPr>
        <w:t xml:space="preserve">为空  </w:t>
      </w:r>
      <w:r w:rsidR="001475A5" w:rsidRPr="003505A0">
        <w:rPr>
          <w:rFonts w:ascii="宋体" w:hAnsi="宋体" w:hint="eastAsia"/>
          <w:sz w:val="30"/>
          <w:szCs w:val="30"/>
        </w:rPr>
        <w:tab/>
      </w:r>
      <w:r w:rsidRPr="003505A0">
        <w:rPr>
          <w:rFonts w:ascii="宋体" w:hAnsi="宋体" w:hint="eastAsia"/>
          <w:sz w:val="30"/>
          <w:szCs w:val="30"/>
        </w:rPr>
        <w:t>返回真</w:t>
      </w:r>
    </w:p>
    <w:p w14:paraId="27583BB2" w14:textId="77777777" w:rsidR="007B4FF2" w:rsidRPr="003505A0" w:rsidRDefault="00426A7D" w:rsidP="007B4FF2">
      <w:pPr>
        <w:spacing w:line="0" w:lineRule="atLeast"/>
        <w:ind w:left="2160" w:firstLine="7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>当</w:t>
      </w:r>
      <w:r w:rsidRPr="003505A0">
        <w:rPr>
          <w:rFonts w:ascii="宋体" w:hAnsi="宋体" w:hint="eastAsia"/>
          <w:color w:val="FF0000"/>
          <w:sz w:val="30"/>
          <w:szCs w:val="30"/>
        </w:rPr>
        <w:t>内层子查询</w:t>
      </w:r>
      <w:r w:rsidRPr="003505A0">
        <w:rPr>
          <w:rFonts w:ascii="宋体" w:hAnsi="宋体" w:hint="eastAsia"/>
          <w:sz w:val="30"/>
          <w:szCs w:val="30"/>
        </w:rPr>
        <w:t>不为</w:t>
      </w:r>
      <w:r w:rsidR="007B4FF2" w:rsidRPr="003505A0">
        <w:rPr>
          <w:rFonts w:ascii="宋体" w:hAnsi="宋体" w:hint="eastAsia"/>
          <w:sz w:val="30"/>
          <w:szCs w:val="30"/>
        </w:rPr>
        <w:t xml:space="preserve">空 </w:t>
      </w:r>
      <w:r w:rsidR="007B4FF2" w:rsidRPr="003505A0">
        <w:rPr>
          <w:rFonts w:ascii="宋体" w:hAnsi="宋体" w:hint="eastAsia"/>
          <w:color w:val="FF0000"/>
          <w:sz w:val="30"/>
          <w:szCs w:val="30"/>
        </w:rPr>
        <w:t xml:space="preserve"> </w:t>
      </w:r>
      <w:r w:rsidR="001475A5" w:rsidRPr="003505A0">
        <w:rPr>
          <w:rFonts w:ascii="宋体" w:hAnsi="宋体" w:hint="eastAsia"/>
          <w:color w:val="FF0000"/>
          <w:sz w:val="30"/>
          <w:szCs w:val="30"/>
        </w:rPr>
        <w:tab/>
      </w:r>
      <w:r w:rsidRPr="003505A0">
        <w:rPr>
          <w:rFonts w:ascii="宋体" w:hAnsi="宋体" w:hint="eastAsia"/>
          <w:color w:val="FF0000"/>
          <w:sz w:val="30"/>
          <w:szCs w:val="30"/>
        </w:rPr>
        <w:t>返</w:t>
      </w:r>
      <w:r w:rsidR="007B4FF2" w:rsidRPr="003505A0">
        <w:rPr>
          <w:rFonts w:ascii="宋体" w:hAnsi="宋体" w:hint="eastAsia"/>
          <w:sz w:val="30"/>
          <w:szCs w:val="30"/>
        </w:rPr>
        <w:t>回假</w:t>
      </w:r>
    </w:p>
    <w:p w14:paraId="7EF6D9A0" w14:textId="77777777" w:rsidR="007B4FF2" w:rsidRPr="003505A0" w:rsidRDefault="007B4FF2" w:rsidP="007B4FF2">
      <w:pPr>
        <w:spacing w:line="215" w:lineRule="exact"/>
        <w:rPr>
          <w:rFonts w:ascii="Times New Roman" w:eastAsia="Times New Roman" w:hAnsi="Times New Roman"/>
          <w:sz w:val="30"/>
          <w:szCs w:val="30"/>
        </w:rPr>
      </w:pPr>
    </w:p>
    <w:p w14:paraId="5F07D7A5" w14:textId="77777777" w:rsidR="007B4FF2" w:rsidRPr="003505A0" w:rsidRDefault="007B4FF2" w:rsidP="007B4FF2">
      <w:pPr>
        <w:spacing w:line="239" w:lineRule="auto"/>
        <w:rPr>
          <w:rFonts w:ascii="宋体" w:hAnsi="宋体"/>
          <w:sz w:val="30"/>
          <w:szCs w:val="30"/>
        </w:rPr>
      </w:pPr>
      <w:r w:rsidRPr="003505A0">
        <w:rPr>
          <w:sz w:val="30"/>
          <w:szCs w:val="30"/>
        </w:rPr>
        <w:t>2</w:t>
      </w:r>
      <w:r w:rsidRPr="003505A0">
        <w:rPr>
          <w:rFonts w:ascii="宋体" w:hAnsi="宋体"/>
          <w:sz w:val="30"/>
          <w:szCs w:val="30"/>
        </w:rPr>
        <w:t>．</w:t>
      </w:r>
      <w:r w:rsidRPr="003505A0">
        <w:rPr>
          <w:sz w:val="30"/>
          <w:szCs w:val="30"/>
        </w:rPr>
        <w:t xml:space="preserve"> DROP </w:t>
      </w:r>
      <w:r w:rsidRPr="003505A0">
        <w:rPr>
          <w:rFonts w:ascii="宋体" w:hAnsi="宋体"/>
          <w:sz w:val="30"/>
          <w:szCs w:val="30"/>
        </w:rPr>
        <w:t>命令和</w:t>
      </w:r>
      <w:r w:rsidRPr="003505A0">
        <w:rPr>
          <w:sz w:val="30"/>
          <w:szCs w:val="30"/>
        </w:rPr>
        <w:t xml:space="preserve"> DELETE </w:t>
      </w:r>
      <w:r w:rsidRPr="003505A0">
        <w:rPr>
          <w:rFonts w:ascii="宋体" w:hAnsi="宋体"/>
          <w:sz w:val="30"/>
          <w:szCs w:val="30"/>
        </w:rPr>
        <w:t>命令的本质区别是什么？</w:t>
      </w:r>
    </w:p>
    <w:p w14:paraId="4AE8ACFB" w14:textId="77777777" w:rsidR="007B4FF2" w:rsidRPr="003505A0" w:rsidRDefault="007B4FF2" w:rsidP="00291CBA">
      <w:pPr>
        <w:spacing w:line="276" w:lineRule="auto"/>
        <w:ind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Drop</w:t>
      </w:r>
      <w:r w:rsidR="00291CBA" w:rsidRPr="003505A0">
        <w:rPr>
          <w:rFonts w:hint="eastAsia"/>
          <w:sz w:val="30"/>
          <w:szCs w:val="30"/>
        </w:rPr>
        <w:t>：</w:t>
      </w:r>
      <w:r w:rsidR="00712A0C" w:rsidRPr="003505A0">
        <w:rPr>
          <w:rFonts w:hint="eastAsia"/>
          <w:sz w:val="30"/>
          <w:szCs w:val="30"/>
        </w:rPr>
        <w:t>会导致数据库和表结构上的变化，如删除数据库</w:t>
      </w:r>
      <w:r w:rsidR="006B0BBA" w:rsidRPr="003505A0">
        <w:rPr>
          <w:rFonts w:hint="eastAsia"/>
          <w:sz w:val="30"/>
          <w:szCs w:val="30"/>
        </w:rPr>
        <w:t>，删除</w:t>
      </w:r>
      <w:r w:rsidR="00712A0C" w:rsidRPr="003505A0">
        <w:rPr>
          <w:rFonts w:hint="eastAsia"/>
          <w:sz w:val="30"/>
          <w:szCs w:val="30"/>
        </w:rPr>
        <w:t>表格，删除字段。</w:t>
      </w:r>
    </w:p>
    <w:p w14:paraId="5B41036E" w14:textId="77777777" w:rsidR="007B4FF2" w:rsidRPr="003505A0" w:rsidRDefault="007B4FF2" w:rsidP="00291CBA">
      <w:pPr>
        <w:spacing w:line="276" w:lineRule="auto"/>
        <w:ind w:firstLine="72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DELETE</w:t>
      </w:r>
      <w:r w:rsidR="00291CBA" w:rsidRPr="003505A0">
        <w:rPr>
          <w:rFonts w:hint="eastAsia"/>
          <w:sz w:val="30"/>
          <w:szCs w:val="30"/>
        </w:rPr>
        <w:t>：</w:t>
      </w:r>
      <w:r w:rsidRPr="003505A0">
        <w:rPr>
          <w:rFonts w:hint="eastAsia"/>
          <w:sz w:val="30"/>
          <w:szCs w:val="30"/>
        </w:rPr>
        <w:t xml:space="preserve"> </w:t>
      </w:r>
      <w:r w:rsidR="00712A0C" w:rsidRPr="003505A0">
        <w:rPr>
          <w:rFonts w:hint="eastAsia"/>
          <w:sz w:val="30"/>
          <w:szCs w:val="30"/>
        </w:rPr>
        <w:t>对表格中数据的删除</w:t>
      </w:r>
      <w:r w:rsidR="00A27758" w:rsidRPr="003505A0">
        <w:rPr>
          <w:rFonts w:hint="eastAsia"/>
          <w:sz w:val="30"/>
          <w:szCs w:val="30"/>
        </w:rPr>
        <w:t>，即，根据某个条件删除表格中满足条件的数据。</w:t>
      </w:r>
    </w:p>
    <w:p w14:paraId="682D8287" w14:textId="77777777" w:rsidR="00BD1440" w:rsidRPr="003505A0" w:rsidRDefault="00BD1440" w:rsidP="00BD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ab/>
      </w:r>
      <w:r w:rsidRPr="003505A0">
        <w:rPr>
          <w:rFonts w:hint="eastAsia"/>
          <w:sz w:val="30"/>
          <w:szCs w:val="30"/>
        </w:rPr>
        <w:tab/>
      </w:r>
      <w:r w:rsidRPr="003505A0">
        <w:rPr>
          <w:rFonts w:hint="eastAsia"/>
          <w:sz w:val="30"/>
          <w:szCs w:val="30"/>
        </w:rPr>
        <w:tab/>
      </w:r>
      <w:r w:rsidR="00291CBA" w:rsidRPr="003505A0">
        <w:rPr>
          <w:rFonts w:hint="eastAsia"/>
          <w:sz w:val="30"/>
          <w:szCs w:val="30"/>
        </w:rPr>
        <w:t>如果启用</w:t>
      </w:r>
      <w:r w:rsidR="00291CBA" w:rsidRPr="003505A0">
        <w:rPr>
          <w:rFonts w:hint="eastAsia"/>
          <w:b/>
          <w:color w:val="FF0000"/>
          <w:sz w:val="30"/>
          <w:szCs w:val="30"/>
        </w:rPr>
        <w:t>事务</w:t>
      </w:r>
      <w:r w:rsidR="00291CBA" w:rsidRPr="003505A0">
        <w:rPr>
          <w:rFonts w:hint="eastAsia"/>
          <w:sz w:val="30"/>
          <w:szCs w:val="30"/>
        </w:rPr>
        <w:t>机制，则在</w:t>
      </w:r>
      <w:r w:rsidR="00291CBA" w:rsidRPr="003505A0">
        <w:rPr>
          <w:rFonts w:hint="eastAsia"/>
          <w:sz w:val="30"/>
          <w:szCs w:val="30"/>
        </w:rPr>
        <w:t>commit</w:t>
      </w:r>
      <w:r w:rsidR="00291CBA" w:rsidRPr="003505A0">
        <w:rPr>
          <w:rFonts w:hint="eastAsia"/>
          <w:sz w:val="30"/>
          <w:szCs w:val="30"/>
        </w:rPr>
        <w:t>之前可以用</w:t>
      </w:r>
      <w:r w:rsidR="00291CBA" w:rsidRPr="003505A0">
        <w:rPr>
          <w:rFonts w:hint="eastAsia"/>
          <w:sz w:val="30"/>
          <w:szCs w:val="30"/>
        </w:rPr>
        <w:t>rollback</w:t>
      </w:r>
      <w:r w:rsidR="00291CBA" w:rsidRPr="003505A0">
        <w:rPr>
          <w:rFonts w:hint="eastAsia"/>
          <w:sz w:val="30"/>
          <w:szCs w:val="30"/>
        </w:rPr>
        <w:t>恢复被</w:t>
      </w:r>
      <w:r w:rsidR="00291CBA" w:rsidRPr="003505A0">
        <w:rPr>
          <w:rFonts w:hint="eastAsia"/>
          <w:sz w:val="30"/>
          <w:szCs w:val="30"/>
        </w:rPr>
        <w:t>delete</w:t>
      </w:r>
      <w:r w:rsidR="00291CBA" w:rsidRPr="003505A0">
        <w:rPr>
          <w:rFonts w:hint="eastAsia"/>
          <w:sz w:val="30"/>
          <w:szCs w:val="30"/>
        </w:rPr>
        <w:t>的数据。</w:t>
      </w:r>
    </w:p>
    <w:p w14:paraId="34F560A4" w14:textId="77777777" w:rsidR="001A07CE" w:rsidRPr="003505A0" w:rsidRDefault="00291CBA" w:rsidP="000C07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sz w:val="30"/>
          <w:szCs w:val="30"/>
        </w:rPr>
      </w:pPr>
      <w:r w:rsidRPr="003505A0">
        <w:rPr>
          <w:rFonts w:hint="eastAsia"/>
          <w:sz w:val="30"/>
          <w:szCs w:val="30"/>
        </w:rPr>
        <w:t>例子：</w:t>
      </w:r>
    </w:p>
    <w:p w14:paraId="44894720" w14:textId="77777777" w:rsidR="00066E16" w:rsidRPr="003505A0" w:rsidRDefault="001A07CE" w:rsidP="00BB60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30"/>
          <w:szCs w:val="30"/>
        </w:rPr>
      </w:pPr>
      <w:r w:rsidRPr="003505A0">
        <w:rPr>
          <w:sz w:val="30"/>
          <w:szCs w:val="30"/>
        </w:rPr>
        <w:t xml:space="preserve">mysql&gt; </w:t>
      </w:r>
      <w:r w:rsidR="00BD1440" w:rsidRPr="003505A0">
        <w:rPr>
          <w:sz w:val="30"/>
          <w:szCs w:val="30"/>
        </w:rPr>
        <w:t>select * from sc;</w:t>
      </w:r>
    </w:p>
    <w:p w14:paraId="617A5E68" w14:textId="44266872" w:rsidR="00066E16" w:rsidRPr="003505A0" w:rsidRDefault="00753B6B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EE750EA" wp14:editId="01520F6D">
            <wp:extent cx="1600200" cy="952500"/>
            <wp:effectExtent l="0" t="0" r="0" b="0"/>
            <wp:docPr id="4" name="图片 1" descr="屏幕快照 2017-11-23 下午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屏幕快照 2017-11-23 下午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9612" w14:textId="77777777" w:rsidR="00BD1440" w:rsidRPr="003505A0" w:rsidRDefault="00BD1440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30"/>
          <w:szCs w:val="30"/>
        </w:rPr>
      </w:pPr>
      <w:r w:rsidRPr="003505A0">
        <w:rPr>
          <w:sz w:val="30"/>
          <w:szCs w:val="30"/>
        </w:rPr>
        <w:t>mysql&gt; begin;</w:t>
      </w:r>
      <w:r w:rsidR="00295CB0" w:rsidRPr="003505A0">
        <w:rPr>
          <w:rFonts w:hint="eastAsia"/>
          <w:sz w:val="30"/>
          <w:szCs w:val="30"/>
        </w:rPr>
        <w:tab/>
      </w:r>
      <w:r w:rsidR="00295CB0" w:rsidRPr="003505A0">
        <w:rPr>
          <w:rFonts w:hint="eastAsia"/>
          <w:sz w:val="30"/>
          <w:szCs w:val="30"/>
        </w:rPr>
        <w:tab/>
      </w:r>
      <w:r w:rsidR="00295CB0" w:rsidRPr="003505A0">
        <w:rPr>
          <w:rFonts w:hint="eastAsia"/>
          <w:sz w:val="30"/>
          <w:szCs w:val="30"/>
        </w:rPr>
        <w:tab/>
      </w:r>
      <w:r w:rsidR="00C97CA2" w:rsidRPr="003505A0">
        <w:rPr>
          <w:rFonts w:hint="eastAsia"/>
          <w:sz w:val="30"/>
          <w:szCs w:val="30"/>
        </w:rPr>
        <w:tab/>
      </w:r>
      <w:r w:rsidR="00C97CA2" w:rsidRPr="003505A0">
        <w:rPr>
          <w:rFonts w:hint="eastAsia"/>
          <w:sz w:val="30"/>
          <w:szCs w:val="30"/>
        </w:rPr>
        <w:tab/>
      </w:r>
      <w:r w:rsidR="00C97CA2" w:rsidRPr="003505A0">
        <w:rPr>
          <w:rFonts w:hint="eastAsia"/>
          <w:sz w:val="30"/>
          <w:szCs w:val="30"/>
        </w:rPr>
        <w:tab/>
      </w:r>
      <w:r w:rsidR="00295CB0" w:rsidRPr="003505A0">
        <w:rPr>
          <w:rFonts w:hint="eastAsia"/>
          <w:sz w:val="30"/>
          <w:szCs w:val="30"/>
        </w:rPr>
        <w:t>--</w:t>
      </w:r>
      <w:r w:rsidR="00295CB0" w:rsidRPr="003505A0">
        <w:rPr>
          <w:rFonts w:hint="eastAsia"/>
          <w:sz w:val="30"/>
          <w:szCs w:val="30"/>
        </w:rPr>
        <w:t>启用事务</w:t>
      </w:r>
    </w:p>
    <w:p w14:paraId="2F7E05A9" w14:textId="77777777" w:rsidR="00BD1440" w:rsidRPr="003505A0" w:rsidRDefault="00BD1440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30"/>
          <w:szCs w:val="30"/>
        </w:rPr>
      </w:pPr>
      <w:r w:rsidRPr="003505A0">
        <w:rPr>
          <w:sz w:val="30"/>
          <w:szCs w:val="30"/>
        </w:rPr>
        <w:lastRenderedPageBreak/>
        <w:t>mysql&gt; delete from sc where cno='02';</w:t>
      </w:r>
    </w:p>
    <w:p w14:paraId="10ABE510" w14:textId="77777777" w:rsidR="006F1136" w:rsidRPr="003505A0" w:rsidRDefault="00532E07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30"/>
          <w:szCs w:val="30"/>
        </w:rPr>
      </w:pPr>
      <w:r w:rsidRPr="003505A0">
        <w:rPr>
          <w:sz w:val="30"/>
          <w:szCs w:val="30"/>
        </w:rPr>
        <w:t>mysql&gt; select * from sc;</w:t>
      </w:r>
    </w:p>
    <w:p w14:paraId="2D7F40EC" w14:textId="7782EE4D" w:rsidR="006F1136" w:rsidRPr="003505A0" w:rsidRDefault="00753B6B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B17FE84" wp14:editId="730DE7CF">
            <wp:extent cx="1943100" cy="914400"/>
            <wp:effectExtent l="0" t="0" r="0" b="0"/>
            <wp:docPr id="2" name="图片 2" descr="屏幕快照 2017-11-23 下午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屏幕快照 2017-11-23 下午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7AB9" w14:textId="77777777" w:rsidR="00532E07" w:rsidRPr="003505A0" w:rsidRDefault="00532E07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30"/>
          <w:szCs w:val="30"/>
        </w:rPr>
      </w:pPr>
      <w:r w:rsidRPr="003505A0">
        <w:rPr>
          <w:sz w:val="30"/>
          <w:szCs w:val="30"/>
        </w:rPr>
        <w:t>mysql&gt; rollback;</w:t>
      </w:r>
      <w:r w:rsidR="00295CB0" w:rsidRPr="003505A0">
        <w:rPr>
          <w:rFonts w:hint="eastAsia"/>
          <w:sz w:val="30"/>
          <w:szCs w:val="30"/>
        </w:rPr>
        <w:tab/>
      </w:r>
      <w:r w:rsidR="00295CB0" w:rsidRPr="003505A0">
        <w:rPr>
          <w:rFonts w:hint="eastAsia"/>
          <w:sz w:val="30"/>
          <w:szCs w:val="30"/>
        </w:rPr>
        <w:tab/>
      </w:r>
      <w:r w:rsidR="00295CB0" w:rsidRPr="003505A0">
        <w:rPr>
          <w:rFonts w:hint="eastAsia"/>
          <w:sz w:val="30"/>
          <w:szCs w:val="30"/>
        </w:rPr>
        <w:tab/>
      </w:r>
      <w:r w:rsidR="00C97CA2" w:rsidRPr="003505A0">
        <w:rPr>
          <w:rFonts w:hint="eastAsia"/>
          <w:sz w:val="30"/>
          <w:szCs w:val="30"/>
        </w:rPr>
        <w:tab/>
      </w:r>
      <w:r w:rsidR="00C97CA2" w:rsidRPr="003505A0">
        <w:rPr>
          <w:rFonts w:hint="eastAsia"/>
          <w:sz w:val="30"/>
          <w:szCs w:val="30"/>
        </w:rPr>
        <w:tab/>
      </w:r>
      <w:r w:rsidR="00C97CA2" w:rsidRPr="003505A0">
        <w:rPr>
          <w:rFonts w:hint="eastAsia"/>
          <w:sz w:val="30"/>
          <w:szCs w:val="30"/>
        </w:rPr>
        <w:tab/>
      </w:r>
      <w:r w:rsidR="00295CB0" w:rsidRPr="003505A0">
        <w:rPr>
          <w:rFonts w:hint="eastAsia"/>
          <w:sz w:val="30"/>
          <w:szCs w:val="30"/>
        </w:rPr>
        <w:t>--</w:t>
      </w:r>
      <w:r w:rsidR="00295CB0" w:rsidRPr="003505A0">
        <w:rPr>
          <w:rFonts w:hint="eastAsia"/>
          <w:sz w:val="30"/>
          <w:szCs w:val="30"/>
        </w:rPr>
        <w:t>回滚事务</w:t>
      </w:r>
    </w:p>
    <w:p w14:paraId="0F72CEA5" w14:textId="77777777" w:rsidR="00532E07" w:rsidRPr="003505A0" w:rsidRDefault="00532E07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30"/>
          <w:szCs w:val="30"/>
        </w:rPr>
      </w:pPr>
      <w:r w:rsidRPr="003505A0">
        <w:rPr>
          <w:sz w:val="30"/>
          <w:szCs w:val="30"/>
        </w:rPr>
        <w:t>Query OK, 0 rows affected (0.01 sec)</w:t>
      </w:r>
    </w:p>
    <w:p w14:paraId="426E55B3" w14:textId="77777777" w:rsidR="00532E07" w:rsidRPr="003505A0" w:rsidRDefault="00532E07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30"/>
          <w:szCs w:val="30"/>
        </w:rPr>
      </w:pPr>
      <w:r w:rsidRPr="003505A0">
        <w:rPr>
          <w:sz w:val="30"/>
          <w:szCs w:val="30"/>
        </w:rPr>
        <w:t>mysql&gt; select * from sc;</w:t>
      </w:r>
    </w:p>
    <w:p w14:paraId="1DDA91FD" w14:textId="5D8EC840" w:rsidR="00532E07" w:rsidRPr="003505A0" w:rsidRDefault="00753B6B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8C022A" wp14:editId="621BBF82">
                <wp:simplePos x="0" y="0"/>
                <wp:positionH relativeFrom="column">
                  <wp:posOffset>0</wp:posOffset>
                </wp:positionH>
                <wp:positionV relativeFrom="paragraph">
                  <wp:posOffset>1220470</wp:posOffset>
                </wp:positionV>
                <wp:extent cx="4867275" cy="1480185"/>
                <wp:effectExtent l="0" t="0" r="3175" b="0"/>
                <wp:wrapTopAndBottom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7275" cy="148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26F88B" w14:textId="77777777" w:rsidR="00262CA1" w:rsidRPr="00EC4775" w:rsidRDefault="00262CA1" w:rsidP="003A45A4">
                            <w:pPr>
                              <w:spacing w:line="360" w:lineRule="auto"/>
                              <w:rPr>
                                <w:color w:val="0000FF"/>
                                <w:sz w:val="21"/>
                              </w:rPr>
                            </w:pPr>
                            <w:r w:rsidRPr="00EC477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--</w:t>
                            </w:r>
                            <w:r w:rsidRPr="00EC477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事务的两个操作：</w:t>
                            </w:r>
                            <w:r w:rsidRPr="00EC477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commit</w:t>
                            </w:r>
                            <w:r w:rsidRPr="00EC477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，</w:t>
                            </w:r>
                            <w:r w:rsidRPr="00EC477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rollback</w:t>
                            </w:r>
                          </w:p>
                          <w:p w14:paraId="7319F370" w14:textId="77777777" w:rsidR="00262CA1" w:rsidRDefault="00262CA1" w:rsidP="003A45A4">
                            <w:pPr>
                              <w:spacing w:line="360" w:lineRule="auto"/>
                              <w:rPr>
                                <w:color w:val="0000FF"/>
                                <w:sz w:val="21"/>
                              </w:rPr>
                            </w:pPr>
                            <w:r w:rsidRPr="00EC477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--</w:t>
                            </w:r>
                            <w:r w:rsidRPr="00EC477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控制了数据库的并发机制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，以及对于用户操作进行保护</w:t>
                            </w:r>
                          </w:p>
                          <w:p w14:paraId="459D1523" w14:textId="77777777" w:rsidR="00262CA1" w:rsidRDefault="00262CA1" w:rsidP="003A45A4">
                            <w:pPr>
                              <w:spacing w:line="360" w:lineRule="auto"/>
                              <w:rPr>
                                <w:color w:val="0000FF"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--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而事务的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rollback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，是通过查看数据库运行日志实现回滚的。</w:t>
                            </w:r>
                          </w:p>
                          <w:p w14:paraId="3640A686" w14:textId="77777777" w:rsidR="00262CA1" w:rsidRPr="00490745" w:rsidRDefault="00262CA1" w:rsidP="003A45A4">
                            <w:pPr>
                              <w:spacing w:line="360" w:lineRule="auto"/>
                              <w:rPr>
                                <w:color w:val="0000FF"/>
                                <w:sz w:val="21"/>
                              </w:rPr>
                            </w:pPr>
                            <w:r w:rsidRPr="0049074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命令：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>show variables like 'log_%'; </w:t>
                            </w:r>
                            <w:r w:rsidRPr="0049074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可以看到日志</w:t>
                            </w:r>
                          </w:p>
                          <w:p w14:paraId="69412F1B" w14:textId="77777777" w:rsidR="00262CA1" w:rsidRPr="001C52D8" w:rsidRDefault="00262CA1" w:rsidP="00490745">
                            <w:pPr>
                              <w:spacing w:line="360" w:lineRule="auto"/>
                              <w:rPr>
                                <w:color w:val="0000FF"/>
                                <w:sz w:val="21"/>
                              </w:rPr>
                            </w:pPr>
                            <w:r w:rsidRPr="00490745">
                              <w:rPr>
                                <w:color w:val="0000FF"/>
                                <w:sz w:val="21"/>
                              </w:rPr>
                              <w:t> 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>事务处理用来管理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 xml:space="preserve"> INSERT 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>、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 xml:space="preserve"> UPDATE 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>和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 xml:space="preserve">DELETE 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>语句。你不能回退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 xml:space="preserve"> SELECT 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>语句。</w:t>
                            </w:r>
                          </w:p>
                        </w:txbxContent>
                      </wps:txbx>
                      <wps:bodyPr rot="0" vert="horz" wrap="none" lIns="91440" tIns="91440" rIns="91440" bIns="9144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C022A" id="Text Box 7" o:spid="_x0000_s1029" type="#_x0000_t202" style="position:absolute;left:0;text-align:left;margin-left:0;margin-top:96.1pt;width:383.25pt;height:116.5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" filled="f" stroked="f">
                <v:textbox style="mso-fit-shape-to-text:t" inset=",7.2pt,,7.2pt">
                  <w:txbxContent>
                    <w:p w14:paraId="7526F88B" w14:textId="77777777" w:rsidR="00262CA1" w:rsidRPr="00EC4775" w:rsidRDefault="00262CA1" w:rsidP="003A45A4">
                      <w:pPr>
                        <w:spacing w:line="360" w:lineRule="auto"/>
                        <w:rPr>
                          <w:color w:val="0000FF"/>
                          <w:sz w:val="21"/>
                        </w:rPr>
                      </w:pPr>
                      <w:r w:rsidRPr="00EC4775">
                        <w:rPr>
                          <w:rFonts w:hint="eastAsia"/>
                          <w:color w:val="0000FF"/>
                          <w:sz w:val="21"/>
                        </w:rPr>
                        <w:t>--</w:t>
                      </w:r>
                      <w:r w:rsidRPr="00EC4775">
                        <w:rPr>
                          <w:rFonts w:hint="eastAsia"/>
                          <w:color w:val="0000FF"/>
                          <w:sz w:val="21"/>
                        </w:rPr>
                        <w:t>事务的两个操作：</w:t>
                      </w:r>
                      <w:r w:rsidRPr="00EC4775">
                        <w:rPr>
                          <w:rFonts w:hint="eastAsia"/>
                          <w:color w:val="0000FF"/>
                          <w:sz w:val="21"/>
                        </w:rPr>
                        <w:t>commit</w:t>
                      </w:r>
                      <w:r w:rsidRPr="00EC4775">
                        <w:rPr>
                          <w:rFonts w:hint="eastAsia"/>
                          <w:color w:val="0000FF"/>
                          <w:sz w:val="21"/>
                        </w:rPr>
                        <w:t>，</w:t>
                      </w:r>
                      <w:r w:rsidRPr="00EC4775">
                        <w:rPr>
                          <w:rFonts w:hint="eastAsia"/>
                          <w:color w:val="0000FF"/>
                          <w:sz w:val="21"/>
                        </w:rPr>
                        <w:t>rollback</w:t>
                      </w:r>
                    </w:p>
                    <w:p w14:paraId="7319F370" w14:textId="77777777" w:rsidR="00262CA1" w:rsidRDefault="00262CA1" w:rsidP="003A45A4">
                      <w:pPr>
                        <w:spacing w:line="360" w:lineRule="auto"/>
                        <w:rPr>
                          <w:color w:val="0000FF"/>
                          <w:sz w:val="21"/>
                        </w:rPr>
                      </w:pPr>
                      <w:r w:rsidRPr="00EC4775">
                        <w:rPr>
                          <w:rFonts w:hint="eastAsia"/>
                          <w:color w:val="0000FF"/>
                          <w:sz w:val="21"/>
                        </w:rPr>
                        <w:t>--</w:t>
                      </w:r>
                      <w:r w:rsidRPr="00EC4775">
                        <w:rPr>
                          <w:rFonts w:hint="eastAsia"/>
                          <w:color w:val="0000FF"/>
                          <w:sz w:val="21"/>
                        </w:rPr>
                        <w:t>控制了数据库的并发机制</w:t>
                      </w:r>
                      <w:r>
                        <w:rPr>
                          <w:rFonts w:hint="eastAsia"/>
                          <w:color w:val="0000FF"/>
                          <w:sz w:val="21"/>
                        </w:rPr>
                        <w:t>，以及对于用户操作进行保护</w:t>
                      </w:r>
                    </w:p>
                    <w:p w14:paraId="459D1523" w14:textId="77777777" w:rsidR="00262CA1" w:rsidRDefault="00262CA1" w:rsidP="003A45A4">
                      <w:pPr>
                        <w:spacing w:line="360" w:lineRule="auto"/>
                        <w:rPr>
                          <w:color w:val="0000FF"/>
                          <w:sz w:val="21"/>
                        </w:rPr>
                      </w:pPr>
                      <w:r>
                        <w:rPr>
                          <w:rFonts w:hint="eastAsia"/>
                          <w:color w:val="0000FF"/>
                          <w:sz w:val="21"/>
                        </w:rPr>
                        <w:t>--</w:t>
                      </w:r>
                      <w:r>
                        <w:rPr>
                          <w:rFonts w:hint="eastAsia"/>
                          <w:color w:val="0000FF"/>
                          <w:sz w:val="21"/>
                        </w:rPr>
                        <w:t>而事务的</w:t>
                      </w:r>
                      <w:r>
                        <w:rPr>
                          <w:rFonts w:hint="eastAsia"/>
                          <w:color w:val="0000FF"/>
                          <w:sz w:val="21"/>
                        </w:rPr>
                        <w:t>rollback</w:t>
                      </w:r>
                      <w:r>
                        <w:rPr>
                          <w:rFonts w:hint="eastAsia"/>
                          <w:color w:val="0000FF"/>
                          <w:sz w:val="21"/>
                        </w:rPr>
                        <w:t>，是通过查看数据库运行日志实现回滚的。</w:t>
                      </w:r>
                    </w:p>
                    <w:p w14:paraId="3640A686" w14:textId="77777777" w:rsidR="00262CA1" w:rsidRPr="00490745" w:rsidRDefault="00262CA1" w:rsidP="003A45A4">
                      <w:pPr>
                        <w:spacing w:line="360" w:lineRule="auto"/>
                        <w:rPr>
                          <w:color w:val="0000FF"/>
                          <w:sz w:val="21"/>
                        </w:rPr>
                      </w:pPr>
                      <w:r w:rsidRPr="00490745">
                        <w:rPr>
                          <w:rFonts w:hint="eastAsia"/>
                          <w:color w:val="0000FF"/>
                          <w:sz w:val="21"/>
                        </w:rPr>
                        <w:t>命令：</w:t>
                      </w:r>
                      <w:r w:rsidRPr="00490745">
                        <w:rPr>
                          <w:color w:val="0000FF"/>
                          <w:sz w:val="21"/>
                        </w:rPr>
                        <w:t>show variables like 'log_%'; </w:t>
                      </w:r>
                      <w:r w:rsidRPr="00490745">
                        <w:rPr>
                          <w:rFonts w:hint="eastAsia"/>
                          <w:color w:val="0000FF"/>
                          <w:sz w:val="21"/>
                        </w:rPr>
                        <w:t>可以看到日志</w:t>
                      </w:r>
                    </w:p>
                    <w:p w14:paraId="69412F1B" w14:textId="77777777" w:rsidR="00262CA1" w:rsidRPr="001C52D8" w:rsidRDefault="00262CA1" w:rsidP="00490745">
                      <w:pPr>
                        <w:spacing w:line="360" w:lineRule="auto"/>
                        <w:rPr>
                          <w:color w:val="0000FF"/>
                          <w:sz w:val="21"/>
                        </w:rPr>
                      </w:pPr>
                      <w:r w:rsidRPr="00490745">
                        <w:rPr>
                          <w:color w:val="0000FF"/>
                          <w:sz w:val="21"/>
                        </w:rPr>
                        <w:t> </w:t>
                      </w:r>
                      <w:r w:rsidRPr="00490745">
                        <w:rPr>
                          <w:color w:val="0000FF"/>
                          <w:sz w:val="21"/>
                        </w:rPr>
                        <w:t>事务处理用来管理</w:t>
                      </w:r>
                      <w:r w:rsidRPr="00490745">
                        <w:rPr>
                          <w:color w:val="0000FF"/>
                          <w:sz w:val="21"/>
                        </w:rPr>
                        <w:t xml:space="preserve"> INSERT </w:t>
                      </w:r>
                      <w:r w:rsidRPr="00490745">
                        <w:rPr>
                          <w:color w:val="0000FF"/>
                          <w:sz w:val="21"/>
                        </w:rPr>
                        <w:t>、</w:t>
                      </w:r>
                      <w:r w:rsidRPr="00490745">
                        <w:rPr>
                          <w:color w:val="0000FF"/>
                          <w:sz w:val="21"/>
                        </w:rPr>
                        <w:t xml:space="preserve"> UPDATE </w:t>
                      </w:r>
                      <w:r w:rsidRPr="00490745">
                        <w:rPr>
                          <w:color w:val="0000FF"/>
                          <w:sz w:val="21"/>
                        </w:rPr>
                        <w:t>和</w:t>
                      </w:r>
                      <w:r w:rsidRPr="00490745">
                        <w:rPr>
                          <w:color w:val="0000FF"/>
                          <w:sz w:val="21"/>
                        </w:rPr>
                        <w:t xml:space="preserve">DELETE </w:t>
                      </w:r>
                      <w:r w:rsidRPr="00490745">
                        <w:rPr>
                          <w:color w:val="0000FF"/>
                          <w:sz w:val="21"/>
                        </w:rPr>
                        <w:t>语句。你不能回退</w:t>
                      </w:r>
                      <w:r w:rsidRPr="00490745">
                        <w:rPr>
                          <w:color w:val="0000FF"/>
                          <w:sz w:val="21"/>
                        </w:rPr>
                        <w:t xml:space="preserve"> SELECT </w:t>
                      </w:r>
                      <w:r w:rsidRPr="00490745">
                        <w:rPr>
                          <w:color w:val="0000FF"/>
                          <w:sz w:val="21"/>
                        </w:rPr>
                        <w:t>语句。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30"/>
          <w:szCs w:val="30"/>
        </w:rPr>
        <w:drawing>
          <wp:inline distT="0" distB="0" distL="0" distR="0" wp14:anchorId="303BFAF9" wp14:editId="4FFC9CF3">
            <wp:extent cx="1600200" cy="1095375"/>
            <wp:effectExtent l="0" t="0" r="0" b="0"/>
            <wp:docPr id="3" name="图片 3" descr="屏幕快照 2017-11-23 下午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屏幕快照 2017-11-23 下午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6835" w14:textId="77777777" w:rsidR="001A07CE" w:rsidRPr="003505A0" w:rsidRDefault="001A07CE" w:rsidP="007B4FF2">
      <w:pPr>
        <w:spacing w:line="205" w:lineRule="exact"/>
        <w:rPr>
          <w:rFonts w:ascii="Times New Roman" w:eastAsia="Times New Roman" w:hAnsi="Times New Roman"/>
          <w:sz w:val="30"/>
          <w:szCs w:val="30"/>
        </w:rPr>
      </w:pPr>
    </w:p>
    <w:p w14:paraId="00ED962B" w14:textId="77777777" w:rsidR="001A07CE" w:rsidRPr="003505A0" w:rsidRDefault="001A07CE" w:rsidP="007B4FF2">
      <w:pPr>
        <w:spacing w:line="205" w:lineRule="exact"/>
        <w:rPr>
          <w:rFonts w:ascii="Times New Roman" w:eastAsia="Times New Roman" w:hAnsi="Times New Roman"/>
          <w:sz w:val="30"/>
          <w:szCs w:val="30"/>
        </w:rPr>
      </w:pPr>
    </w:p>
    <w:p w14:paraId="35A6AC17" w14:textId="77777777" w:rsidR="007B4FF2" w:rsidRPr="003505A0" w:rsidRDefault="007B4FF2" w:rsidP="007B4FF2">
      <w:pPr>
        <w:numPr>
          <w:ilvl w:val="0"/>
          <w:numId w:val="11"/>
        </w:numPr>
        <w:spacing w:line="239" w:lineRule="auto"/>
        <w:rPr>
          <w:rFonts w:ascii="宋体" w:hAnsi="宋体"/>
          <w:sz w:val="30"/>
          <w:szCs w:val="30"/>
        </w:rPr>
      </w:pPr>
      <w:r w:rsidRPr="003505A0">
        <w:rPr>
          <w:rFonts w:ascii="宋体" w:hAnsi="宋体"/>
          <w:sz w:val="30"/>
          <w:szCs w:val="30"/>
        </w:rPr>
        <w:t>利用</w:t>
      </w:r>
      <w:r w:rsidRPr="003505A0">
        <w:rPr>
          <w:sz w:val="30"/>
          <w:szCs w:val="30"/>
        </w:rPr>
        <w:t xml:space="preserve"> INSERT</w:t>
      </w:r>
      <w:r w:rsidRPr="003505A0">
        <w:rPr>
          <w:rFonts w:ascii="宋体" w:hAnsi="宋体"/>
          <w:sz w:val="30"/>
          <w:szCs w:val="30"/>
        </w:rPr>
        <w:t>、</w:t>
      </w:r>
      <w:r w:rsidRPr="003505A0">
        <w:rPr>
          <w:sz w:val="30"/>
          <w:szCs w:val="30"/>
        </w:rPr>
        <w:t xml:space="preserve">UPDATE </w:t>
      </w:r>
      <w:r w:rsidRPr="003505A0">
        <w:rPr>
          <w:rFonts w:ascii="宋体" w:hAnsi="宋体"/>
          <w:sz w:val="30"/>
          <w:szCs w:val="30"/>
        </w:rPr>
        <w:t>和</w:t>
      </w:r>
      <w:r w:rsidRPr="003505A0">
        <w:rPr>
          <w:sz w:val="30"/>
          <w:szCs w:val="30"/>
        </w:rPr>
        <w:t xml:space="preserve"> DELETE </w:t>
      </w:r>
      <w:r w:rsidRPr="003505A0">
        <w:rPr>
          <w:rFonts w:ascii="宋体" w:hAnsi="宋体"/>
          <w:sz w:val="30"/>
          <w:szCs w:val="30"/>
        </w:rPr>
        <w:t>命令可以同时对多个表操作吗</w:t>
      </w:r>
    </w:p>
    <w:p w14:paraId="5624B83C" w14:textId="77777777" w:rsidR="007B4FF2" w:rsidRPr="003505A0" w:rsidRDefault="007B4FF2" w:rsidP="007B4FF2">
      <w:pPr>
        <w:spacing w:line="239" w:lineRule="auto"/>
        <w:ind w:firstLine="7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>不可以</w:t>
      </w:r>
      <w:r w:rsidR="0093049C" w:rsidRPr="003505A0">
        <w:rPr>
          <w:rFonts w:ascii="宋体" w:hAnsi="宋体" w:hint="eastAsia"/>
          <w:sz w:val="30"/>
          <w:szCs w:val="30"/>
        </w:rPr>
        <w:t>，</w:t>
      </w:r>
      <w:r w:rsidRPr="003505A0">
        <w:rPr>
          <w:rFonts w:ascii="宋体" w:hAnsi="宋体" w:hint="eastAsia"/>
          <w:sz w:val="30"/>
          <w:szCs w:val="30"/>
        </w:rPr>
        <w:t>只可以对单表进行操作</w:t>
      </w:r>
    </w:p>
    <w:p w14:paraId="59BCBED8" w14:textId="77777777" w:rsidR="00923CC3" w:rsidRPr="003505A0" w:rsidRDefault="00923CC3" w:rsidP="007B4FF2">
      <w:pPr>
        <w:spacing w:line="239" w:lineRule="auto"/>
        <w:ind w:firstLine="720"/>
        <w:rPr>
          <w:rFonts w:ascii="宋体" w:hAnsi="宋体"/>
          <w:sz w:val="30"/>
          <w:szCs w:val="30"/>
        </w:rPr>
      </w:pPr>
      <w:r w:rsidRPr="003505A0">
        <w:rPr>
          <w:rFonts w:ascii="宋体" w:hAnsi="宋体" w:hint="eastAsia"/>
          <w:sz w:val="30"/>
          <w:szCs w:val="30"/>
        </w:rPr>
        <w:t>如果希望操作多张表格，可以使用触发器。</w:t>
      </w:r>
    </w:p>
    <w:p w14:paraId="38F257A2" w14:textId="77777777" w:rsidR="007B4FF2" w:rsidRPr="003505A0" w:rsidRDefault="007B4FF2" w:rsidP="007B4FF2">
      <w:pPr>
        <w:spacing w:line="200" w:lineRule="exact"/>
        <w:rPr>
          <w:rFonts w:ascii="Times New Roman" w:eastAsia="Times New Roman" w:hAnsi="Times New Roman"/>
          <w:sz w:val="30"/>
          <w:szCs w:val="30"/>
        </w:rPr>
      </w:pPr>
      <w:bookmarkStart w:id="2" w:name="page5"/>
      <w:bookmarkEnd w:id="2"/>
    </w:p>
    <w:sectPr w:rsidR="007B4FF2" w:rsidRPr="003505A0" w:rsidSect="007B4FF2">
      <w:pgSz w:w="11900" w:h="16838"/>
      <w:pgMar w:top="1440" w:right="1800" w:bottom="1440" w:left="16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13389D" w14:textId="77777777" w:rsidR="00102D05" w:rsidRDefault="00102D05" w:rsidP="00C91B5A">
      <w:r>
        <w:separator/>
      </w:r>
    </w:p>
  </w:endnote>
  <w:endnote w:type="continuationSeparator" w:id="0">
    <w:p w14:paraId="3158E100" w14:textId="77777777" w:rsidR="00102D05" w:rsidRDefault="00102D05" w:rsidP="00C91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8FD1A8" w14:textId="77777777" w:rsidR="00102D05" w:rsidRDefault="00102D05" w:rsidP="00C91B5A">
      <w:r>
        <w:separator/>
      </w:r>
    </w:p>
  </w:footnote>
  <w:footnote w:type="continuationSeparator" w:id="0">
    <w:p w14:paraId="46F7AE37" w14:textId="77777777" w:rsidR="00102D05" w:rsidRDefault="00102D05" w:rsidP="00C91B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multilevel"/>
    <w:tmpl w:val="00000002"/>
    <w:lvl w:ilvl="0">
      <w:start w:val="4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multilevel"/>
    <w:tmpl w:val="00000003"/>
    <w:lvl w:ilvl="0">
      <w:start w:val="5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multilevel"/>
    <w:tmpl w:val="00000004"/>
    <w:lvl w:ilvl="0">
      <w:start w:val="7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multilevel"/>
    <w:tmpl w:val="00000005"/>
    <w:lvl w:ilvl="0">
      <w:start w:val="9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multilevel"/>
    <w:tmpl w:val="00000007"/>
    <w:lvl w:ilvl="0">
      <w:start w:val="5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multilevel"/>
    <w:tmpl w:val="00000008"/>
    <w:lvl w:ilvl="0">
      <w:start w:val="7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multilevel"/>
    <w:tmpl w:val="00000009"/>
    <w:lvl w:ilvl="0">
      <w:start w:val="8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9" w15:restartNumberingAfterBreak="0">
    <w:nsid w:val="1726424D"/>
    <w:multiLevelType w:val="hybridMultilevel"/>
    <w:tmpl w:val="7B666142"/>
    <w:lvl w:ilvl="0" w:tplc="259A05E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E600D45"/>
    <w:multiLevelType w:val="hybridMultilevel"/>
    <w:tmpl w:val="E8C0A206"/>
    <w:lvl w:ilvl="0" w:tplc="6CDCB94A">
      <w:start w:val="1"/>
      <w:numFmt w:val="decimal"/>
      <w:lvlText w:val="%1．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A1582D8"/>
    <w:multiLevelType w:val="singleLevel"/>
    <w:tmpl w:val="5A1582D8"/>
    <w:lvl w:ilvl="0">
      <w:start w:val="3"/>
      <w:numFmt w:val="decimal"/>
      <w:suff w:val="space"/>
      <w:lvlText w:val="%1．"/>
      <w:lvlJc w:val="left"/>
    </w:lvl>
  </w:abstractNum>
  <w:abstractNum w:abstractNumId="12" w15:restartNumberingAfterBreak="0">
    <w:nsid w:val="5A158569"/>
    <w:multiLevelType w:val="singleLevel"/>
    <w:tmpl w:val="5A158569"/>
    <w:lvl w:ilvl="0">
      <w:start w:val="1"/>
      <w:numFmt w:val="decimal"/>
      <w:suff w:val="space"/>
      <w:lvlText w:val="%1．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2"/>
  </w:num>
  <w:num w:numId="11">
    <w:abstractNumId w:val="11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F65"/>
    <w:rsid w:val="00006C1D"/>
    <w:rsid w:val="0001503C"/>
    <w:rsid w:val="00022547"/>
    <w:rsid w:val="000503C1"/>
    <w:rsid w:val="000543AD"/>
    <w:rsid w:val="00057230"/>
    <w:rsid w:val="00066E16"/>
    <w:rsid w:val="00071FB6"/>
    <w:rsid w:val="000B61A1"/>
    <w:rsid w:val="000C0797"/>
    <w:rsid w:val="000D5FF7"/>
    <w:rsid w:val="000D7AA5"/>
    <w:rsid w:val="000E76E0"/>
    <w:rsid w:val="001001DD"/>
    <w:rsid w:val="00102D05"/>
    <w:rsid w:val="001036B5"/>
    <w:rsid w:val="00137342"/>
    <w:rsid w:val="001475A5"/>
    <w:rsid w:val="00154FC8"/>
    <w:rsid w:val="0016140E"/>
    <w:rsid w:val="00172399"/>
    <w:rsid w:val="00175304"/>
    <w:rsid w:val="00192653"/>
    <w:rsid w:val="00194CA7"/>
    <w:rsid w:val="001A07CE"/>
    <w:rsid w:val="001C0DA0"/>
    <w:rsid w:val="001C2FB1"/>
    <w:rsid w:val="001C3E3B"/>
    <w:rsid w:val="001E025B"/>
    <w:rsid w:val="00204551"/>
    <w:rsid w:val="00205DF8"/>
    <w:rsid w:val="002201E4"/>
    <w:rsid w:val="002352B0"/>
    <w:rsid w:val="00254C89"/>
    <w:rsid w:val="00262CA1"/>
    <w:rsid w:val="00277A4D"/>
    <w:rsid w:val="00291CBA"/>
    <w:rsid w:val="00295CB0"/>
    <w:rsid w:val="002A5348"/>
    <w:rsid w:val="002B0C88"/>
    <w:rsid w:val="002C098F"/>
    <w:rsid w:val="002E1BB5"/>
    <w:rsid w:val="00304846"/>
    <w:rsid w:val="003122C3"/>
    <w:rsid w:val="00337CC3"/>
    <w:rsid w:val="00342492"/>
    <w:rsid w:val="003505A0"/>
    <w:rsid w:val="00362BC4"/>
    <w:rsid w:val="003759A1"/>
    <w:rsid w:val="00384EAA"/>
    <w:rsid w:val="003A2A49"/>
    <w:rsid w:val="003A45A4"/>
    <w:rsid w:val="003B11AC"/>
    <w:rsid w:val="003B14F5"/>
    <w:rsid w:val="003B7691"/>
    <w:rsid w:val="003D1CCE"/>
    <w:rsid w:val="003E3562"/>
    <w:rsid w:val="003F4CD8"/>
    <w:rsid w:val="00402630"/>
    <w:rsid w:val="004076E2"/>
    <w:rsid w:val="004112C2"/>
    <w:rsid w:val="00412FC7"/>
    <w:rsid w:val="0041615C"/>
    <w:rsid w:val="00416D94"/>
    <w:rsid w:val="00426A7D"/>
    <w:rsid w:val="00434EF9"/>
    <w:rsid w:val="00445843"/>
    <w:rsid w:val="004623E4"/>
    <w:rsid w:val="004735D1"/>
    <w:rsid w:val="00473BA1"/>
    <w:rsid w:val="00475B29"/>
    <w:rsid w:val="00490745"/>
    <w:rsid w:val="00493321"/>
    <w:rsid w:val="004A4A0F"/>
    <w:rsid w:val="004A50DC"/>
    <w:rsid w:val="004B4F65"/>
    <w:rsid w:val="004C2645"/>
    <w:rsid w:val="004C627B"/>
    <w:rsid w:val="004E7855"/>
    <w:rsid w:val="004F471F"/>
    <w:rsid w:val="00513275"/>
    <w:rsid w:val="00525463"/>
    <w:rsid w:val="00532E07"/>
    <w:rsid w:val="0053420C"/>
    <w:rsid w:val="00540E5A"/>
    <w:rsid w:val="00546414"/>
    <w:rsid w:val="00555F09"/>
    <w:rsid w:val="005718A9"/>
    <w:rsid w:val="00581B5A"/>
    <w:rsid w:val="00582E6C"/>
    <w:rsid w:val="00587887"/>
    <w:rsid w:val="005B60E6"/>
    <w:rsid w:val="005C1D5A"/>
    <w:rsid w:val="005D4F64"/>
    <w:rsid w:val="005E7226"/>
    <w:rsid w:val="005F36A6"/>
    <w:rsid w:val="00632F9B"/>
    <w:rsid w:val="00642F23"/>
    <w:rsid w:val="006437DD"/>
    <w:rsid w:val="00657895"/>
    <w:rsid w:val="00687E78"/>
    <w:rsid w:val="006928B3"/>
    <w:rsid w:val="006A732F"/>
    <w:rsid w:val="006B0BBA"/>
    <w:rsid w:val="006C54D3"/>
    <w:rsid w:val="006D03DE"/>
    <w:rsid w:val="006E2529"/>
    <w:rsid w:val="006F1136"/>
    <w:rsid w:val="00712A0C"/>
    <w:rsid w:val="00742FB4"/>
    <w:rsid w:val="007454AA"/>
    <w:rsid w:val="00750BA6"/>
    <w:rsid w:val="00753B6B"/>
    <w:rsid w:val="00756210"/>
    <w:rsid w:val="0076229F"/>
    <w:rsid w:val="00775D6B"/>
    <w:rsid w:val="007B4FF2"/>
    <w:rsid w:val="007C1CAF"/>
    <w:rsid w:val="007C2948"/>
    <w:rsid w:val="007C3414"/>
    <w:rsid w:val="007C4BA0"/>
    <w:rsid w:val="007E1D40"/>
    <w:rsid w:val="008046C2"/>
    <w:rsid w:val="008108D7"/>
    <w:rsid w:val="00814C7C"/>
    <w:rsid w:val="008262A3"/>
    <w:rsid w:val="008335B3"/>
    <w:rsid w:val="00846597"/>
    <w:rsid w:val="00853695"/>
    <w:rsid w:val="00863564"/>
    <w:rsid w:val="00887B20"/>
    <w:rsid w:val="008E5E67"/>
    <w:rsid w:val="008F565A"/>
    <w:rsid w:val="00903069"/>
    <w:rsid w:val="009073BF"/>
    <w:rsid w:val="00907851"/>
    <w:rsid w:val="00914E37"/>
    <w:rsid w:val="00916022"/>
    <w:rsid w:val="00923CC3"/>
    <w:rsid w:val="009249FC"/>
    <w:rsid w:val="0093049C"/>
    <w:rsid w:val="009328F7"/>
    <w:rsid w:val="00937134"/>
    <w:rsid w:val="009535FB"/>
    <w:rsid w:val="00961995"/>
    <w:rsid w:val="00980071"/>
    <w:rsid w:val="009A082E"/>
    <w:rsid w:val="009C3C22"/>
    <w:rsid w:val="009D3E4D"/>
    <w:rsid w:val="009D6A87"/>
    <w:rsid w:val="00A12908"/>
    <w:rsid w:val="00A17A51"/>
    <w:rsid w:val="00A21EB3"/>
    <w:rsid w:val="00A2515F"/>
    <w:rsid w:val="00A27758"/>
    <w:rsid w:val="00A44122"/>
    <w:rsid w:val="00A50154"/>
    <w:rsid w:val="00A52724"/>
    <w:rsid w:val="00A70C9C"/>
    <w:rsid w:val="00A75DD6"/>
    <w:rsid w:val="00AB1D00"/>
    <w:rsid w:val="00AB4862"/>
    <w:rsid w:val="00AB686B"/>
    <w:rsid w:val="00AC340C"/>
    <w:rsid w:val="00AE0D8A"/>
    <w:rsid w:val="00B00952"/>
    <w:rsid w:val="00B12676"/>
    <w:rsid w:val="00B31486"/>
    <w:rsid w:val="00B41EEE"/>
    <w:rsid w:val="00B5734D"/>
    <w:rsid w:val="00B706B9"/>
    <w:rsid w:val="00B76731"/>
    <w:rsid w:val="00BA2D58"/>
    <w:rsid w:val="00BB2505"/>
    <w:rsid w:val="00BB6058"/>
    <w:rsid w:val="00BB6EB3"/>
    <w:rsid w:val="00BC25CB"/>
    <w:rsid w:val="00BD1440"/>
    <w:rsid w:val="00BE5C59"/>
    <w:rsid w:val="00BF203B"/>
    <w:rsid w:val="00BF2159"/>
    <w:rsid w:val="00C055D8"/>
    <w:rsid w:val="00C20A51"/>
    <w:rsid w:val="00C21A50"/>
    <w:rsid w:val="00C30D6D"/>
    <w:rsid w:val="00C45B26"/>
    <w:rsid w:val="00C73F77"/>
    <w:rsid w:val="00C7442A"/>
    <w:rsid w:val="00C91B5A"/>
    <w:rsid w:val="00C97CA2"/>
    <w:rsid w:val="00CA6AF4"/>
    <w:rsid w:val="00CB1A60"/>
    <w:rsid w:val="00CB5461"/>
    <w:rsid w:val="00CC1D8E"/>
    <w:rsid w:val="00CC3DBA"/>
    <w:rsid w:val="00CE1E95"/>
    <w:rsid w:val="00CE588C"/>
    <w:rsid w:val="00D177E4"/>
    <w:rsid w:val="00D4036E"/>
    <w:rsid w:val="00D548E0"/>
    <w:rsid w:val="00D60074"/>
    <w:rsid w:val="00D71AB2"/>
    <w:rsid w:val="00D82671"/>
    <w:rsid w:val="00DC5EC0"/>
    <w:rsid w:val="00DC72E6"/>
    <w:rsid w:val="00DE38E9"/>
    <w:rsid w:val="00DF569D"/>
    <w:rsid w:val="00E02430"/>
    <w:rsid w:val="00E04E5E"/>
    <w:rsid w:val="00E11A0C"/>
    <w:rsid w:val="00E47993"/>
    <w:rsid w:val="00E50E8B"/>
    <w:rsid w:val="00E5108D"/>
    <w:rsid w:val="00E7684B"/>
    <w:rsid w:val="00E90338"/>
    <w:rsid w:val="00E90C50"/>
    <w:rsid w:val="00E9622D"/>
    <w:rsid w:val="00E962D1"/>
    <w:rsid w:val="00EC0BAA"/>
    <w:rsid w:val="00EC4775"/>
    <w:rsid w:val="00EC486C"/>
    <w:rsid w:val="00ED38F0"/>
    <w:rsid w:val="00EE0DD3"/>
    <w:rsid w:val="00F122D4"/>
    <w:rsid w:val="00F22045"/>
    <w:rsid w:val="00F2314F"/>
    <w:rsid w:val="00F26B78"/>
    <w:rsid w:val="00F32047"/>
    <w:rsid w:val="00F8343F"/>
    <w:rsid w:val="00F87852"/>
    <w:rsid w:val="00F9075F"/>
    <w:rsid w:val="00FB7B50"/>
    <w:rsid w:val="00FC25DE"/>
    <w:rsid w:val="00FF157E"/>
    <w:rsid w:val="03EC1A24"/>
    <w:rsid w:val="124E43A5"/>
    <w:rsid w:val="371066C6"/>
    <w:rsid w:val="6C52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99A33A"/>
  <w14:defaultImageDpi w14:val="300"/>
  <w15:docId w15:val="{292876E6-78D0-4A39-9B61-35F7FCD9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/>
    <w:lsdException w:name="Colorful Grid"/>
    <w:lsdException w:name="Light Shading Accent 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E7226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5E7226"/>
    <w:rPr>
      <w:rFonts w:ascii="Times" w:hAnsi="Times"/>
      <w:b/>
      <w:bCs/>
      <w:kern w:val="36"/>
      <w:sz w:val="48"/>
      <w:szCs w:val="48"/>
    </w:rPr>
  </w:style>
  <w:style w:type="character" w:customStyle="1" w:styleId="apple-converted-space">
    <w:name w:val="apple-converted-space"/>
    <w:rsid w:val="003A45A4"/>
  </w:style>
  <w:style w:type="paragraph" w:styleId="a3">
    <w:name w:val="header"/>
    <w:basedOn w:val="a"/>
    <w:link w:val="a4"/>
    <w:uiPriority w:val="99"/>
    <w:unhideWhenUsed/>
    <w:rsid w:val="00C91B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C91B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1B5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C91B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7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768</Words>
  <Characters>4380</Characters>
  <Application>Microsoft Office Word</Application>
  <DocSecurity>0</DocSecurity>
  <Lines>36</Lines>
  <Paragraphs>10</Paragraphs>
  <ScaleCrop>false</ScaleCrop>
  <Company>nuaa</Company>
  <LinksUpToDate>false</LinksUpToDate>
  <CharactersWithSpaces>5138</CharactersWithSpaces>
  <SharedDoc>false</SharedDoc>
  <HLinks>
    <vt:vector size="18" baseType="variant">
      <vt:variant>
        <vt:i4>2088193428</vt:i4>
      </vt:variant>
      <vt:variant>
        <vt:i4>24990</vt:i4>
      </vt:variant>
      <vt:variant>
        <vt:i4>1025</vt:i4>
      </vt:variant>
      <vt:variant>
        <vt:i4>1</vt:i4>
      </vt:variant>
      <vt:variant>
        <vt:lpwstr>屏幕快照 2017-11-23 下午3</vt:lpwstr>
      </vt:variant>
      <vt:variant>
        <vt:lpwstr/>
      </vt:variant>
      <vt:variant>
        <vt:i4>2088193428</vt:i4>
      </vt:variant>
      <vt:variant>
        <vt:i4>25172</vt:i4>
      </vt:variant>
      <vt:variant>
        <vt:i4>1026</vt:i4>
      </vt:variant>
      <vt:variant>
        <vt:i4>1</vt:i4>
      </vt:variant>
      <vt:variant>
        <vt:lpwstr>屏幕快照 2017-11-23 下午3</vt:lpwstr>
      </vt:variant>
      <vt:variant>
        <vt:lpwstr/>
      </vt:variant>
      <vt:variant>
        <vt:i4>2088193428</vt:i4>
      </vt:variant>
      <vt:variant>
        <vt:i4>25360</vt:i4>
      </vt:variant>
      <vt:variant>
        <vt:i4>1027</vt:i4>
      </vt:variant>
      <vt:variant>
        <vt:i4>1</vt:i4>
      </vt:variant>
      <vt:variant>
        <vt:lpwstr>屏幕快照 2017-11-23 下午3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hp</cp:lastModifiedBy>
  <cp:revision>3</cp:revision>
  <dcterms:created xsi:type="dcterms:W3CDTF">2025-05-26T09:12:00Z</dcterms:created>
  <dcterms:modified xsi:type="dcterms:W3CDTF">2025-05-26T09:12:00Z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