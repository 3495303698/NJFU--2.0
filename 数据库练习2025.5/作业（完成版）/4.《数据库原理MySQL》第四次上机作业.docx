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F85FB">
      <w:pPr>
        <w:spacing w:line="111" w:lineRule="exact"/>
        <w:rPr>
          <w:rFonts w:hint="eastAsia" w:ascii="Times New Roman" w:hAnsi="Times New Roman" w:eastAsiaTheme="minorEastAsia"/>
          <w:sz w:val="24"/>
        </w:rPr>
      </w:pPr>
      <w:bookmarkStart w:id="0" w:name="page1"/>
      <w:bookmarkEnd w:id="0"/>
    </w:p>
    <w:p w14:paraId="6273BF1B">
      <w:pPr>
        <w:tabs>
          <w:tab w:val="left" w:pos="3500"/>
        </w:tabs>
        <w:spacing w:line="0" w:lineRule="atLeast"/>
        <w:ind w:left="1680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练习四</w:t>
      </w:r>
      <w:r>
        <w:rPr>
          <w:rFonts w:ascii="Times New Roman" w:hAnsi="Times New Roman" w:eastAsia="Times New Roman"/>
        </w:rPr>
        <w:tab/>
      </w:r>
      <w:r>
        <w:rPr>
          <w:rFonts w:ascii="宋体" w:hAnsi="宋体"/>
          <w:b/>
          <w:sz w:val="32"/>
        </w:rPr>
        <w:t>多表查询及数据更新</w:t>
      </w:r>
    </w:p>
    <w:p w14:paraId="0D774F3F">
      <w:pPr>
        <w:spacing w:line="177" w:lineRule="exact"/>
        <w:rPr>
          <w:rFonts w:ascii="Times New Roman" w:hAnsi="Times New Roman" w:eastAsia="Times New Roman"/>
          <w:sz w:val="24"/>
        </w:rPr>
      </w:pPr>
    </w:p>
    <w:p w14:paraId="3527CE99">
      <w:pPr>
        <w:spacing w:line="260" w:lineRule="exact"/>
        <w:rPr>
          <w:rFonts w:ascii="宋体" w:hAnsi="宋体"/>
          <w:b/>
          <w:sz w:val="24"/>
        </w:rPr>
      </w:pPr>
    </w:p>
    <w:p w14:paraId="532D8B96">
      <w:pPr>
        <w:spacing w:line="260" w:lineRule="exact"/>
        <w:rPr>
          <w:rFonts w:ascii="Times New Roman" w:hAnsi="Times New Roman" w:eastAsia="Times New Roman"/>
          <w:sz w:val="24"/>
        </w:rPr>
      </w:pPr>
    </w:p>
    <w:p w14:paraId="1550E8B0">
      <w:pPr>
        <w:numPr>
          <w:ilvl w:val="0"/>
          <w:numId w:val="1"/>
        </w:numPr>
        <w:spacing w:line="239" w:lineRule="auto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连接查询</w:t>
      </w:r>
    </w:p>
    <w:p w14:paraId="664911A4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1.</w:t>
      </w:r>
      <w:r>
        <w:rPr>
          <w:rFonts w:hint="eastAsia" w:ascii="宋体" w:hAnsi="宋体"/>
          <w:sz w:val="21"/>
        </w:rPr>
        <w:tab/>
      </w:r>
      <w:r>
        <w:rPr>
          <w:rFonts w:hint="eastAsia" w:ascii="宋体" w:hAnsi="宋体"/>
          <w:sz w:val="21"/>
        </w:rPr>
        <w:t>查询女学生的学生学号及总成绩</w:t>
      </w:r>
    </w:p>
    <w:p w14:paraId="1C36A31D">
      <w:pPr>
        <w:spacing w:line="239" w:lineRule="auto"/>
        <w:ind w:left="420"/>
        <w:rPr>
          <w:rFonts w:ascii="宋体" w:hAnsi="宋体"/>
          <w:sz w:val="21"/>
        </w:rPr>
      </w:pPr>
    </w:p>
    <w:p w14:paraId="771C3D8A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SELECT  student.Sno,sum(Degree) ‘</w:t>
      </w:r>
      <w:r>
        <w:rPr>
          <w:rFonts w:hint="eastAsia" w:ascii="宋体" w:hAnsi="宋体"/>
          <w:sz w:val="21"/>
        </w:rPr>
        <w:t>总成绩</w:t>
      </w:r>
      <w:r>
        <w:rPr>
          <w:rFonts w:ascii="宋体" w:hAnsi="宋体"/>
          <w:sz w:val="21"/>
        </w:rPr>
        <w:t xml:space="preserve">’ </w:t>
      </w:r>
    </w:p>
    <w:p w14:paraId="1171C535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FROM student,sc </w:t>
      </w:r>
    </w:p>
    <w:p w14:paraId="54A72F49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WHERE Ssex=’女’ </w:t>
      </w:r>
    </w:p>
    <w:p w14:paraId="2CCDE3BB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AND student.Sno=sc.Sno</w:t>
      </w:r>
    </w:p>
    <w:p w14:paraId="71A63919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Group by student.sno;</w:t>
      </w:r>
    </w:p>
    <w:p w14:paraId="602A86DF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6ED1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2.</w:t>
      </w:r>
      <w:r>
        <w:rPr>
          <w:rFonts w:hint="eastAsia" w:ascii="宋体" w:hAnsi="宋体"/>
          <w:sz w:val="21"/>
        </w:rPr>
        <w:tab/>
      </w:r>
      <w:r>
        <w:rPr>
          <w:rFonts w:hint="eastAsia" w:ascii="宋体" w:hAnsi="宋体"/>
          <w:sz w:val="21"/>
        </w:rPr>
        <w:t>查询李勇同学所选的课程号及成绩</w:t>
      </w:r>
    </w:p>
    <w:p w14:paraId="664D0FC8">
      <w:pPr>
        <w:spacing w:line="239" w:lineRule="auto"/>
        <w:ind w:left="420"/>
        <w:rPr>
          <w:rFonts w:ascii="宋体" w:hAnsi="宋体"/>
          <w:sz w:val="21"/>
        </w:rPr>
      </w:pPr>
    </w:p>
    <w:p w14:paraId="35634CEA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SELECT Cno,Degree </w:t>
      </w:r>
    </w:p>
    <w:p w14:paraId="3D8A7E01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from sc,student </w:t>
      </w:r>
    </w:p>
    <w:p w14:paraId="0510D3C5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where Sname=’李勇’ </w:t>
      </w:r>
    </w:p>
    <w:p w14:paraId="7198D327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and student.Sno=sc.Sno;</w:t>
      </w:r>
    </w:p>
    <w:p w14:paraId="4C5FF3AA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6DEA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3.</w:t>
      </w:r>
      <w:r>
        <w:rPr>
          <w:rFonts w:hint="eastAsia" w:ascii="宋体" w:hAnsi="宋体"/>
          <w:sz w:val="21"/>
        </w:rPr>
        <w:tab/>
      </w:r>
      <w:r>
        <w:rPr>
          <w:rFonts w:hint="eastAsia" w:ascii="宋体" w:hAnsi="宋体"/>
          <w:sz w:val="21"/>
        </w:rPr>
        <w:t>查询李新老师所授课程的课程名称</w:t>
      </w:r>
    </w:p>
    <w:p w14:paraId="2C2A6F78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SELECT Cname </w:t>
      </w:r>
    </w:p>
    <w:p w14:paraId="730310AD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from teaching,teacher,Course </w:t>
      </w:r>
    </w:p>
    <w:p w14:paraId="57A3C4FE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 xml:space="preserve">where Tname=’李新’ </w:t>
      </w:r>
    </w:p>
    <w:p w14:paraId="40C91FC3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and teaching.Tno=teacher.Tno </w:t>
      </w:r>
    </w:p>
    <w:p w14:paraId="7ED44D5C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and course.Cno=teaching.Cno;</w:t>
      </w:r>
    </w:p>
    <w:p w14:paraId="51D9E43E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B43D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4.</w:t>
      </w:r>
      <w:r>
        <w:rPr>
          <w:rFonts w:hint="eastAsia" w:ascii="宋体" w:hAnsi="宋体"/>
          <w:sz w:val="21"/>
        </w:rPr>
        <w:tab/>
      </w:r>
      <w:r>
        <w:rPr>
          <w:rFonts w:hint="eastAsia" w:ascii="宋体" w:hAnsi="宋体"/>
          <w:sz w:val="21"/>
        </w:rPr>
        <w:t>查询女教师所授课程的课程号及课程名称</w:t>
      </w:r>
    </w:p>
    <w:p w14:paraId="30175EB4">
      <w:pPr>
        <w:spacing w:line="239" w:lineRule="auto"/>
        <w:ind w:left="420"/>
        <w:rPr>
          <w:rFonts w:ascii="宋体" w:hAnsi="宋体"/>
          <w:sz w:val="21"/>
        </w:rPr>
      </w:pPr>
    </w:p>
    <w:p w14:paraId="39662F1F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SELECT Course.Cno,Cname from teaching,teacher,Course </w:t>
      </w:r>
      <w:r>
        <w:rPr>
          <w:rFonts w:hint="eastAsia" w:ascii="宋体" w:hAnsi="宋体"/>
          <w:sz w:val="21"/>
        </w:rPr>
        <w:t xml:space="preserve">where Tsex=’女’ </w:t>
      </w:r>
      <w:r>
        <w:rPr>
          <w:rFonts w:ascii="宋体" w:hAnsi="宋体"/>
          <w:sz w:val="21"/>
        </w:rPr>
        <w:t>and teaching.Tno=teacher.Tno and course.Cno=teaching.Cno;</w:t>
      </w:r>
    </w:p>
    <w:p w14:paraId="33E37563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9374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5.</w:t>
      </w:r>
      <w:r>
        <w:rPr>
          <w:rFonts w:hint="eastAsia" w:ascii="宋体" w:hAnsi="宋体"/>
          <w:sz w:val="21"/>
        </w:rPr>
        <w:tab/>
      </w:r>
      <w:r>
        <w:rPr>
          <w:rFonts w:hint="eastAsia" w:ascii="宋体" w:hAnsi="宋体"/>
          <w:sz w:val="21"/>
        </w:rPr>
        <w:t>查询姓“王”的学生所学的课程名称</w:t>
      </w:r>
    </w:p>
    <w:p w14:paraId="1C677ECB">
      <w:pPr>
        <w:spacing w:line="239" w:lineRule="auto"/>
        <w:ind w:left="420"/>
        <w:rPr>
          <w:rFonts w:ascii="宋体" w:hAnsi="宋体"/>
          <w:sz w:val="21"/>
        </w:rPr>
      </w:pPr>
    </w:p>
    <w:p w14:paraId="2DA7EF91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SELECT Cname from course,student,sc </w:t>
      </w:r>
      <w:r>
        <w:rPr>
          <w:rFonts w:hint="eastAsia" w:ascii="宋体" w:hAnsi="宋体"/>
          <w:sz w:val="21"/>
        </w:rPr>
        <w:t xml:space="preserve">where Sname like ‘王%’ </w:t>
      </w:r>
      <w:r>
        <w:rPr>
          <w:rFonts w:ascii="宋体" w:hAnsi="宋体"/>
          <w:sz w:val="21"/>
        </w:rPr>
        <w:t>and student.Sno=sc.Sno and  sc.Cno=course.Cno;</w:t>
      </w:r>
    </w:p>
    <w:p w14:paraId="13985D4E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5828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6.</w:t>
      </w:r>
      <w:r>
        <w:rPr>
          <w:rFonts w:hint="eastAsia" w:ascii="宋体" w:hAnsi="宋体"/>
          <w:sz w:val="21"/>
        </w:rPr>
        <w:tab/>
      </w:r>
      <w:r>
        <w:rPr>
          <w:rFonts w:hint="eastAsia" w:ascii="宋体" w:hAnsi="宋体"/>
          <w:sz w:val="21"/>
        </w:rPr>
        <w:t>查询选修“数据库”课程且成绩在 80 到 90 之间的学生学号及成绩</w:t>
      </w:r>
    </w:p>
    <w:p w14:paraId="3BA8BF23">
      <w:pPr>
        <w:spacing w:line="239" w:lineRule="auto"/>
        <w:ind w:left="420"/>
        <w:rPr>
          <w:rFonts w:ascii="宋体" w:hAnsi="宋体"/>
          <w:sz w:val="21"/>
        </w:rPr>
      </w:pPr>
    </w:p>
    <w:p w14:paraId="6FDB2663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SELECT sc.Sno,Degree from course,sc where Degree between 80 and 90 </w:t>
      </w:r>
      <w:r>
        <w:rPr>
          <w:rFonts w:hint="eastAsia" w:ascii="宋体" w:hAnsi="宋体"/>
          <w:sz w:val="21"/>
        </w:rPr>
        <w:t>and Cname=’数据库’;</w:t>
      </w:r>
    </w:p>
    <w:p w14:paraId="2752159A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8479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7.</w:t>
      </w:r>
      <w:r>
        <w:rPr>
          <w:rFonts w:hint="eastAsia" w:ascii="宋体" w:hAnsi="宋体"/>
          <w:sz w:val="21"/>
        </w:rPr>
        <w:tab/>
      </w:r>
      <w:r>
        <w:rPr>
          <w:rFonts w:hint="eastAsia" w:ascii="宋体" w:hAnsi="宋体"/>
          <w:sz w:val="21"/>
        </w:rPr>
        <w:t>查询选修“C03”课程的学生的平均年龄</w:t>
      </w:r>
    </w:p>
    <w:p w14:paraId="361FC5B8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SELECT avg(2025-Year(Sbirthday)) from student,sc where Cno=’C03’ and sc.Sno=student.Sno;</w:t>
      </w:r>
    </w:p>
    <w:p w14:paraId="29575C49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F763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8.</w:t>
      </w:r>
      <w:r>
        <w:rPr>
          <w:rFonts w:hint="eastAsia" w:ascii="宋体" w:hAnsi="宋体"/>
          <w:sz w:val="21"/>
        </w:rPr>
        <w:tab/>
      </w:r>
      <w:r>
        <w:rPr>
          <w:rFonts w:hint="eastAsia" w:ascii="宋体" w:hAnsi="宋体"/>
          <w:sz w:val="21"/>
        </w:rPr>
        <w:t>查询学习课程名为“数据库”的学生学号和姓名</w:t>
      </w:r>
    </w:p>
    <w:p w14:paraId="36C00048">
      <w:pPr>
        <w:spacing w:line="239" w:lineRule="auto"/>
        <w:ind w:left="420"/>
        <w:rPr>
          <w:rFonts w:hint="eastAsia" w:ascii="宋体" w:hAnsi="宋体"/>
          <w:sz w:val="21"/>
        </w:rPr>
      </w:pPr>
      <w:r>
        <w:rPr>
          <w:rFonts w:ascii="宋体" w:hAnsi="宋体"/>
          <w:sz w:val="21"/>
        </w:rPr>
        <w:t xml:space="preserve">SELECT student.Sno,Sname from student,sc,course </w:t>
      </w:r>
      <w:r>
        <w:rPr>
          <w:rFonts w:hint="eastAsia" w:ascii="宋体" w:hAnsi="宋体"/>
          <w:sz w:val="21"/>
        </w:rPr>
        <w:t xml:space="preserve">where Cname=’数据库’ </w:t>
      </w:r>
      <w:r>
        <w:rPr>
          <w:rFonts w:ascii="宋体" w:hAnsi="宋体"/>
          <w:sz w:val="21"/>
        </w:rPr>
        <w:t>and course.Cno=sc.Cno and student.Sno=sc.Sno</w:t>
      </w:r>
      <w:r>
        <w:rPr>
          <w:rFonts w:hint="eastAsia" w:ascii="宋体" w:hAnsi="宋体"/>
          <w:sz w:val="21"/>
        </w:rPr>
        <w:t>;</w:t>
      </w:r>
    </w:p>
    <w:p w14:paraId="1F1E69FD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A018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9.</w:t>
      </w:r>
      <w:r>
        <w:rPr>
          <w:rFonts w:hint="eastAsia" w:ascii="宋体" w:hAnsi="宋体"/>
          <w:sz w:val="21"/>
        </w:rPr>
        <w:tab/>
      </w:r>
      <w:r>
        <w:rPr>
          <w:rFonts w:hint="eastAsia" w:ascii="宋体" w:hAnsi="宋体"/>
          <w:sz w:val="21"/>
        </w:rPr>
        <w:t>查询”李新”教师任课的课程号，选修其课程的学生的学号和成绩</w:t>
      </w:r>
    </w:p>
    <w:p w14:paraId="2F93155A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SELECT sc.Cno,Sno,Degree from teacher,teaching,sc </w:t>
      </w:r>
      <w:r>
        <w:rPr>
          <w:rFonts w:hint="eastAsia" w:ascii="宋体" w:hAnsi="宋体"/>
          <w:sz w:val="21"/>
        </w:rPr>
        <w:t xml:space="preserve">where Tname=’李新’ </w:t>
      </w:r>
      <w:r>
        <w:rPr>
          <w:rFonts w:ascii="宋体" w:hAnsi="宋体"/>
          <w:sz w:val="21"/>
        </w:rPr>
        <w:t>and teacher.Tno=teaching.Tno and teaching.Cno=sc.Cno;</w:t>
      </w:r>
    </w:p>
    <w:p w14:paraId="2389EEA4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6E2DB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hint="eastAsia" w:ascii="宋体" w:hAnsi="宋体"/>
          <w:sz w:val="21"/>
        </w:rPr>
        <w:t>10.  查询在第 3 学期所开课程的课程名称，选修其课程的学生学号和成绩</w:t>
      </w:r>
    </w:p>
    <w:p w14:paraId="35DBF0E0">
      <w:pPr>
        <w:spacing w:line="239" w:lineRule="auto"/>
        <w:ind w:left="42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SELECT Cname,Sno,Degree from teaching,sc,course where Cterm=3 and course.Cno=teaching.Cno and teaching.Cno=sc.Cno;</w:t>
      </w:r>
    </w:p>
    <w:p w14:paraId="107DDA28">
      <w:pPr>
        <w:spacing w:line="239" w:lineRule="auto"/>
        <w:ind w:left="420"/>
        <w:rPr>
          <w:rFonts w:ascii="宋体" w:hAnsi="宋体"/>
          <w:sz w:val="21"/>
        </w:rPr>
      </w:pPr>
      <w:r>
        <w:drawing>
          <wp:inline distT="0" distB="0" distL="0" distR="0">
            <wp:extent cx="5353050" cy="1609725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70B1">
      <w:pPr>
        <w:spacing w:line="95" w:lineRule="exact"/>
        <w:rPr>
          <w:rFonts w:ascii="Times New Roman" w:hAnsi="Times New Roman" w:eastAsia="Times New Roman"/>
          <w:sz w:val="24"/>
        </w:rPr>
      </w:pPr>
    </w:p>
    <w:p w14:paraId="3E4404C6">
      <w:pPr>
        <w:spacing w:line="239" w:lineRule="auto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二、嵌套查询</w:t>
      </w:r>
    </w:p>
    <w:p w14:paraId="5277ECF5">
      <w:pPr>
        <w:spacing w:line="95" w:lineRule="exact"/>
        <w:rPr>
          <w:rFonts w:ascii="Times New Roman" w:hAnsi="Times New Roman" w:eastAsia="Times New Roman"/>
        </w:rPr>
      </w:pPr>
    </w:p>
    <w:p w14:paraId="5DCA425A">
      <w:pPr>
        <w:numPr>
          <w:ilvl w:val="0"/>
          <w:numId w:val="2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查询至少选修两门课程的男学生姓名</w:t>
      </w:r>
    </w:p>
    <w:p w14:paraId="2765AC93">
      <w:pPr>
        <w:spacing w:line="360" w:lineRule="auto"/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>SELECT Sname f</w:t>
      </w:r>
      <w:r>
        <w:rPr>
          <w:rFonts w:hint="eastAsia"/>
          <w:sz w:val="21"/>
          <w:lang w:val="en-US" w:eastAsia="zh-CN"/>
        </w:rPr>
        <w:t>ro</w:t>
      </w:r>
      <w:r>
        <w:rPr>
          <w:rFonts w:hint="eastAsia"/>
          <w:sz w:val="21"/>
        </w:rPr>
        <w:t>m student where Sno in (SELECT Sno from sc group by Sno having count(Sno)&gt;=2) and Ssex=</w:t>
      </w:r>
      <w:r>
        <w:rPr>
          <w:sz w:val="21"/>
        </w:rPr>
        <w:t>’</w:t>
      </w:r>
      <w:r>
        <w:rPr>
          <w:rFonts w:hint="eastAsia"/>
          <w:sz w:val="21"/>
        </w:rPr>
        <w:t>男</w:t>
      </w:r>
      <w:r>
        <w:rPr>
          <w:sz w:val="21"/>
        </w:rPr>
        <w:t>’</w:t>
      </w:r>
      <w:r>
        <w:rPr>
          <w:rFonts w:hint="eastAsia"/>
          <w:sz w:val="21"/>
        </w:rPr>
        <w:t>;</w:t>
      </w:r>
    </w:p>
    <w:p w14:paraId="62AB886A">
      <w:pPr>
        <w:spacing w:line="360" w:lineRule="auto"/>
        <w:ind w:firstLine="420"/>
        <w:rPr>
          <w:rFonts w:hint="eastAsia" w:eastAsia="宋体"/>
          <w:sz w:val="21"/>
          <w:lang w:eastAsia="zh-CN"/>
        </w:rPr>
      </w:pPr>
      <w:r>
        <w:rPr>
          <w:rFonts w:hint="eastAsia" w:eastAsia="宋体"/>
          <w:sz w:val="21"/>
          <w:lang w:eastAsia="zh-CN"/>
        </w:rPr>
        <w:drawing>
          <wp:inline distT="0" distB="0" distL="114300" distR="114300">
            <wp:extent cx="5358765" cy="1253490"/>
            <wp:effectExtent l="0" t="0" r="635" b="3810"/>
            <wp:docPr id="1" name="图片 1" descr="屏幕截图 2025-06-26 23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6-26 2317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7AB">
      <w:pPr>
        <w:numPr>
          <w:ilvl w:val="0"/>
          <w:numId w:val="2"/>
        </w:numPr>
        <w:tabs>
          <w:tab w:val="left" w:pos="420"/>
        </w:tabs>
        <w:spacing w:line="0" w:lineRule="atLeast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查询与</w:t>
      </w:r>
      <w:r>
        <w:rPr>
          <w:rFonts w:hint="eastAsia" w:ascii="宋体" w:hAnsi="宋体"/>
          <w:color w:val="FF0000"/>
          <w:sz w:val="21"/>
        </w:rPr>
        <w:t>刘晨</w:t>
      </w:r>
      <w:r>
        <w:rPr>
          <w:rFonts w:ascii="宋体" w:hAnsi="宋体"/>
          <w:sz w:val="21"/>
        </w:rPr>
        <w:t>同一个系的同学姓名；</w:t>
      </w:r>
    </w:p>
    <w:p w14:paraId="73BC0A70">
      <w:pPr>
        <w:spacing w:line="200" w:lineRule="exact"/>
        <w:rPr>
          <w:sz w:val="21"/>
        </w:rPr>
      </w:pPr>
    </w:p>
    <w:p w14:paraId="2832AB12">
      <w:pPr>
        <w:spacing w:line="360" w:lineRule="auto"/>
        <w:ind w:firstLine="420"/>
        <w:rPr>
          <w:rFonts w:hint="eastAsia"/>
          <w:sz w:val="21"/>
        </w:rPr>
      </w:pPr>
      <w:r>
        <w:rPr>
          <w:rFonts w:hint="eastAsia"/>
          <w:sz w:val="21"/>
        </w:rPr>
        <w:t xml:space="preserve">SELECT Sname from student where </w:t>
      </w:r>
      <w:r>
        <w:rPr>
          <w:rFonts w:hint="eastAsia"/>
          <w:sz w:val="21"/>
          <w:lang w:val="en-US" w:eastAsia="zh-CN"/>
        </w:rPr>
        <w:t>s</w:t>
      </w:r>
      <w:r>
        <w:rPr>
          <w:rFonts w:hint="eastAsia"/>
          <w:sz w:val="21"/>
        </w:rPr>
        <w:t>dept in (SELECT sdept from student where Sname=</w:t>
      </w:r>
      <w:r>
        <w:rPr>
          <w:sz w:val="21"/>
        </w:rPr>
        <w:t>’</w:t>
      </w:r>
      <w:r>
        <w:rPr>
          <w:rFonts w:hint="eastAsia"/>
          <w:sz w:val="21"/>
        </w:rPr>
        <w:t>李勇</w:t>
      </w:r>
      <w:r>
        <w:rPr>
          <w:sz w:val="21"/>
        </w:rPr>
        <w:t>’</w:t>
      </w:r>
      <w:r>
        <w:rPr>
          <w:rFonts w:hint="eastAsia"/>
          <w:sz w:val="21"/>
        </w:rPr>
        <w:t xml:space="preserve"> ) and Sname!=</w:t>
      </w:r>
      <w:r>
        <w:rPr>
          <w:sz w:val="21"/>
        </w:rPr>
        <w:t>’</w:t>
      </w:r>
      <w:r>
        <w:rPr>
          <w:rFonts w:hint="eastAsia"/>
          <w:sz w:val="21"/>
        </w:rPr>
        <w:t>李勇</w:t>
      </w:r>
      <w:r>
        <w:rPr>
          <w:sz w:val="21"/>
        </w:rPr>
        <w:t>’</w:t>
      </w:r>
      <w:r>
        <w:rPr>
          <w:rFonts w:hint="eastAsia"/>
          <w:sz w:val="21"/>
        </w:rPr>
        <w:t>;</w:t>
      </w:r>
      <w:bookmarkStart w:id="2" w:name="_GoBack"/>
      <w:bookmarkEnd w:id="2"/>
    </w:p>
    <w:p w14:paraId="02171400">
      <w:pPr>
        <w:spacing w:line="360" w:lineRule="auto"/>
        <w:ind w:firstLine="420"/>
        <w:rPr>
          <w:rFonts w:hint="eastAsia"/>
          <w:sz w:val="21"/>
        </w:rPr>
      </w:pPr>
      <w:r>
        <w:drawing>
          <wp:inline distT="0" distB="0" distL="114300" distR="114300">
            <wp:extent cx="5344795" cy="998855"/>
            <wp:effectExtent l="0" t="0" r="1905" b="444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90A1">
      <w:pPr>
        <w:numPr>
          <w:ilvl w:val="0"/>
          <w:numId w:val="2"/>
        </w:numPr>
        <w:tabs>
          <w:tab w:val="left" w:pos="420"/>
        </w:tabs>
        <w:spacing w:line="0" w:lineRule="atLeast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查询学号比刘晨同学</w:t>
      </w:r>
      <w:r>
        <w:rPr>
          <w:rFonts w:hint="eastAsia" w:ascii="宋体" w:hAnsi="宋体"/>
          <w:sz w:val="21"/>
        </w:rPr>
        <w:t>大</w:t>
      </w:r>
      <w:r>
        <w:rPr>
          <w:rFonts w:ascii="宋体" w:hAnsi="宋体"/>
          <w:sz w:val="21"/>
        </w:rPr>
        <w:t>，而年龄比他小的学生姓名</w:t>
      </w:r>
    </w:p>
    <w:p w14:paraId="478E4814">
      <w:pPr>
        <w:spacing w:line="200" w:lineRule="exact"/>
        <w:rPr>
          <w:sz w:val="21"/>
        </w:rPr>
      </w:pPr>
    </w:p>
    <w:p w14:paraId="5FBB250C">
      <w:pPr>
        <w:spacing w:line="360" w:lineRule="auto"/>
        <w:rPr>
          <w:rFonts w:hint="eastAsia"/>
          <w:sz w:val="21"/>
        </w:rPr>
      </w:pPr>
      <w:r>
        <w:rPr>
          <w:rFonts w:hint="eastAsia"/>
          <w:sz w:val="21"/>
        </w:rPr>
        <w:t>SELECT Sname from student where Sno&gt;(SELECT Sno from student where Sname=</w:t>
      </w:r>
      <w:r>
        <w:rPr>
          <w:sz w:val="21"/>
        </w:rPr>
        <w:t>’</w:t>
      </w:r>
      <w:r>
        <w:rPr>
          <w:rFonts w:hint="eastAsia"/>
          <w:sz w:val="21"/>
        </w:rPr>
        <w:t>刘晨</w:t>
      </w:r>
      <w:r>
        <w:rPr>
          <w:sz w:val="21"/>
        </w:rPr>
        <w:t>’</w:t>
      </w:r>
      <w:r>
        <w:rPr>
          <w:rFonts w:hint="eastAsia"/>
          <w:sz w:val="21"/>
        </w:rPr>
        <w:t xml:space="preserve">) and </w:t>
      </w:r>
      <w:r>
        <w:rPr>
          <w:sz w:val="21"/>
        </w:rPr>
        <w:t xml:space="preserve"> </w:t>
      </w:r>
      <w:r>
        <w:rPr>
          <w:rFonts w:hint="eastAsia"/>
          <w:sz w:val="21"/>
        </w:rPr>
        <w:t>(</w:t>
      </w:r>
      <w:r>
        <w:rPr>
          <w:color w:val="FF0000"/>
          <w:sz w:val="21"/>
        </w:rPr>
        <w:t>year(sysdate())</w:t>
      </w:r>
      <w:r>
        <w:rPr>
          <w:rFonts w:hint="eastAsia"/>
          <w:sz w:val="21"/>
        </w:rPr>
        <w:t>-year(</w:t>
      </w:r>
      <w:r>
        <w:rPr>
          <w:sz w:val="21"/>
        </w:rPr>
        <w:t>s</w:t>
      </w:r>
      <w:r>
        <w:rPr>
          <w:rFonts w:hint="eastAsia"/>
          <w:sz w:val="21"/>
        </w:rPr>
        <w:t>birthday))&lt;(SELECT(</w:t>
      </w:r>
      <w:r>
        <w:rPr>
          <w:color w:val="FF0000"/>
          <w:sz w:val="21"/>
        </w:rPr>
        <w:t>year(sysdate())</w:t>
      </w:r>
      <w:r>
        <w:rPr>
          <w:rFonts w:hint="eastAsia"/>
          <w:sz w:val="21"/>
        </w:rPr>
        <w:t>-year(Sbirthday)) from student where Sname=</w:t>
      </w:r>
      <w:r>
        <w:rPr>
          <w:sz w:val="21"/>
        </w:rPr>
        <w:t>’</w:t>
      </w:r>
      <w:r>
        <w:rPr>
          <w:rFonts w:hint="eastAsia"/>
          <w:sz w:val="21"/>
        </w:rPr>
        <w:t>刘晨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61F45AB8">
      <w:pPr>
        <w:spacing w:line="360" w:lineRule="auto"/>
        <w:rPr>
          <w:rFonts w:hint="eastAsia"/>
          <w:sz w:val="21"/>
        </w:rPr>
      </w:pPr>
      <w:r>
        <w:rPr>
          <w:rFonts w:hint="eastAsia" w:eastAsia="宋体"/>
          <w:sz w:val="21"/>
          <w:lang w:eastAsia="zh-CN"/>
        </w:rPr>
        <w:drawing>
          <wp:inline distT="0" distB="0" distL="114300" distR="114300">
            <wp:extent cx="5839460" cy="1659890"/>
            <wp:effectExtent l="0" t="0" r="2540" b="3810"/>
            <wp:docPr id="15" name="图片 15" descr="屏幕截图 2025-06-26 23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06-26 2325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3146">
      <w:pPr>
        <w:tabs>
          <w:tab w:val="left" w:pos="2515"/>
        </w:tabs>
        <w:spacing w:line="360" w:lineRule="auto"/>
        <w:ind w:left="2310" w:leftChars="1155" w:firstLine="420"/>
        <w:rPr>
          <w:rFonts w:hint="eastAsia" w:eastAsia="宋体"/>
          <w:sz w:val="21"/>
          <w:lang w:eastAsia="zh-CN"/>
        </w:rPr>
      </w:pPr>
      <w:r>
        <w:rPr>
          <w:rFonts w:hint="eastAsia"/>
          <w:sz w:val="21"/>
          <w:lang w:eastAsia="zh-CN"/>
        </w:rPr>
        <w:tab/>
      </w:r>
    </w:p>
    <w:p w14:paraId="0F342432">
      <w:pPr>
        <w:spacing w:line="360" w:lineRule="auto"/>
        <w:ind w:left="2310" w:leftChars="1155" w:firstLine="420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42545</wp:posOffset>
                </wp:positionV>
                <wp:extent cx="5019675" cy="2509520"/>
                <wp:effectExtent l="10795" t="8890" r="8255" b="5715"/>
                <wp:wrapSquare wrapText="bothSides"/>
                <wp:docPr id="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2509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48DD4"/>
                          </a:solidFill>
                          <a:miter lim="800000"/>
                        </a:ln>
                      </wps:spPr>
                      <wps:txbx>
                        <w:txbxContent>
                          <w:p w14:paraId="0817E3A6">
                            <w:pPr>
                              <w:spacing w:line="360" w:lineRule="auto"/>
                              <w:rPr>
                                <w:b/>
                                <w:color w:val="E36C0A"/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E36C0A"/>
                                <w:sz w:val="32"/>
                              </w:rPr>
                              <w:t>或者：</w:t>
                            </w:r>
                          </w:p>
                          <w:p w14:paraId="17850BD5">
                            <w:pPr>
                              <w:spacing w:line="360" w:lineRule="auto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 xml:space="preserve">and </w:t>
                            </w:r>
                            <w:r>
                              <w:rPr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z w:val="21"/>
                              </w:rPr>
                              <w:t>(year(now())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-year(</w:t>
                            </w:r>
                            <w:r>
                              <w:rPr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birthday))&lt;</w:t>
                            </w:r>
                          </w:p>
                          <w:p w14:paraId="6623AA84">
                            <w:pPr>
                              <w:spacing w:line="360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(SELECT(</w:t>
                            </w:r>
                            <w:r>
                              <w:rPr>
                                <w:color w:val="FF0000"/>
                                <w:sz w:val="21"/>
                              </w:rPr>
                              <w:t>year(now())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-year(Sbirthday))</w:t>
                            </w:r>
                          </w:p>
                          <w:p w14:paraId="01517661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from student</w:t>
                            </w:r>
                          </w:p>
                          <w:p w14:paraId="2D371459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where Sname=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刘晨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);</w:t>
                            </w:r>
                          </w:p>
                          <w:p w14:paraId="35145B26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</w:p>
                          <w:p w14:paraId="68F9845A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</w:p>
                          <w:p w14:paraId="47575416">
                            <w:pPr>
                              <w:spacing w:line="360" w:lineRule="auto"/>
                              <w:rPr>
                                <w:color w:val="E36C0A"/>
                                <w:sz w:val="24"/>
                                <w:u w:val="wave"/>
                              </w:rPr>
                            </w:pPr>
                            <w:r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查一下sysdate</w:t>
                            </w:r>
                            <w:r>
                              <w:rPr>
                                <w:color w:val="E36C0A"/>
                                <w:sz w:val="24"/>
                                <w:u w:val="wave"/>
                              </w:rPr>
                              <w:t>()</w:t>
                            </w:r>
                            <w:r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和now</w:t>
                            </w:r>
                            <w:r>
                              <w:rPr>
                                <w:color w:val="E36C0A"/>
                                <w:sz w:val="24"/>
                                <w:u w:val="wave"/>
                              </w:rPr>
                              <w:t>()</w:t>
                            </w:r>
                            <w:r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的差别</w:t>
                            </w:r>
                            <w:r>
                              <w:rPr>
                                <w:color w:val="E36C0A"/>
                                <w:sz w:val="24"/>
                                <w:u w:val="wave"/>
                              </w:rPr>
                              <w:t>^_^</w:t>
                            </w:r>
                          </w:p>
                          <w:p w14:paraId="7C41BAFD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54.35pt;margin-top:3.35pt;height:197.6pt;width:395.25pt;mso-wrap-distance-bottom:0pt;mso-wrap-distance-left:9pt;mso-wrap-distance-right:9pt;mso-wrap-distance-top:0pt;z-index:251659264;mso-width-relative:page;mso-height-relative:page;" filled="f" stroked="t" coordsize="21600,21600" o:gfxdata="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ARxRv2QAAAAkBAAAPAAAAAAAAAAEAIAAAACIAAABkcnMvZG93bnJldi54bWxQ&#10;SwECFAAUAAAACACHTuJAmMh10i8CAABfBAAADgAAAAAAAAABACAAAAAoAQAAZHJzL2Uyb0RvYy54&#10;bWxQSwUGAAAAAAYABgBZAQAAyQUAAAAA&#10;">
                <v:fill on="f" focussize="0,0"/>
                <v:stroke color="#548DD4" miterlimit="8" joinstyle="miter"/>
                <v:imagedata o:title=""/>
                <o:lock v:ext="edit" aspectratio="f"/>
                <v:textbox inset="2.54mm,2.54mm,2.54mm,2.54mm">
                  <w:txbxContent>
                    <w:p w14:paraId="0817E3A6">
                      <w:pPr>
                        <w:spacing w:line="360" w:lineRule="auto"/>
                        <w:rPr>
                          <w:b/>
                          <w:color w:val="E36C0A"/>
                          <w:sz w:val="32"/>
                        </w:rPr>
                      </w:pPr>
                      <w:r>
                        <w:rPr>
                          <w:rFonts w:hint="eastAsia"/>
                          <w:b/>
                          <w:color w:val="E36C0A"/>
                          <w:sz w:val="32"/>
                        </w:rPr>
                        <w:t>或者：</w:t>
                      </w:r>
                    </w:p>
                    <w:p w14:paraId="17850BD5">
                      <w:pPr>
                        <w:spacing w:line="360" w:lineRule="auto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 xml:space="preserve">and </w:t>
                      </w:r>
                      <w:r>
                        <w:rPr>
                          <w:sz w:val="21"/>
                        </w:rPr>
                        <w:t xml:space="preserve"> </w:t>
                      </w:r>
                      <w:r>
                        <w:rPr>
                          <w:color w:val="FF0000"/>
                          <w:sz w:val="21"/>
                        </w:rPr>
                        <w:t>(year(now())</w:t>
                      </w:r>
                      <w:r>
                        <w:rPr>
                          <w:rFonts w:hint="eastAsia"/>
                          <w:sz w:val="21"/>
                        </w:rPr>
                        <w:t>-year(</w:t>
                      </w:r>
                      <w:r>
                        <w:rPr>
                          <w:sz w:val="21"/>
                        </w:rPr>
                        <w:t>s</w:t>
                      </w:r>
                      <w:r>
                        <w:rPr>
                          <w:rFonts w:hint="eastAsia"/>
                          <w:sz w:val="21"/>
                        </w:rPr>
                        <w:t>birthday))&lt;</w:t>
                      </w:r>
                    </w:p>
                    <w:p w14:paraId="6623AA84">
                      <w:pPr>
                        <w:spacing w:line="360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(SELECT(</w:t>
                      </w:r>
                      <w:r>
                        <w:rPr>
                          <w:color w:val="FF0000"/>
                          <w:sz w:val="21"/>
                        </w:rPr>
                        <w:t>year(now())</w:t>
                      </w:r>
                      <w:r>
                        <w:rPr>
                          <w:rFonts w:hint="eastAsia"/>
                          <w:sz w:val="21"/>
                        </w:rPr>
                        <w:t>-year(Sbirthday))</w:t>
                      </w:r>
                    </w:p>
                    <w:p w14:paraId="01517661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from student</w:t>
                      </w:r>
                    </w:p>
                    <w:p w14:paraId="2D371459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where Sname=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刘晨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);</w:t>
                      </w:r>
                    </w:p>
                    <w:p w14:paraId="35145B26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</w:p>
                    <w:p w14:paraId="68F9845A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</w:p>
                    <w:p w14:paraId="47575416">
                      <w:pPr>
                        <w:spacing w:line="360" w:lineRule="auto"/>
                        <w:rPr>
                          <w:color w:val="E36C0A"/>
                          <w:sz w:val="24"/>
                          <w:u w:val="wave"/>
                        </w:rPr>
                      </w:pPr>
                      <w:r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查一下sysdate</w:t>
                      </w:r>
                      <w:r>
                        <w:rPr>
                          <w:color w:val="E36C0A"/>
                          <w:sz w:val="24"/>
                          <w:u w:val="wave"/>
                        </w:rPr>
                        <w:t>()</w:t>
                      </w:r>
                      <w:r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和now</w:t>
                      </w:r>
                      <w:r>
                        <w:rPr>
                          <w:color w:val="E36C0A"/>
                          <w:sz w:val="24"/>
                          <w:u w:val="wave"/>
                        </w:rPr>
                        <w:t>()</w:t>
                      </w:r>
                      <w:r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的差别</w:t>
                      </w:r>
                      <w:r>
                        <w:rPr>
                          <w:color w:val="E36C0A"/>
                          <w:sz w:val="24"/>
                          <w:u w:val="wave"/>
                        </w:rPr>
                        <w:t>^_^</w:t>
                      </w:r>
                    </w:p>
                    <w:p w14:paraId="7C41BAFD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5D5CDE">
      <w:pPr>
        <w:spacing w:line="360" w:lineRule="auto"/>
        <w:rPr>
          <w:color w:val="E36C0A"/>
          <w:sz w:val="24"/>
          <w:u w:val="wave"/>
        </w:rPr>
      </w:pPr>
    </w:p>
    <w:p w14:paraId="3EC08E29">
      <w:pPr>
        <w:spacing w:line="360" w:lineRule="auto"/>
        <w:rPr>
          <w:color w:val="E36C0A"/>
          <w:sz w:val="24"/>
          <w:u w:val="wave"/>
        </w:rPr>
      </w:pPr>
    </w:p>
    <w:p w14:paraId="7C1A88BE">
      <w:pPr>
        <w:spacing w:line="360" w:lineRule="auto"/>
        <w:rPr>
          <w:color w:val="E36C0A"/>
          <w:sz w:val="24"/>
          <w:u w:val="wave"/>
        </w:rPr>
      </w:pPr>
    </w:p>
    <w:p w14:paraId="20FCD6AA">
      <w:pPr>
        <w:spacing w:line="360" w:lineRule="auto"/>
        <w:rPr>
          <w:color w:val="E36C0A"/>
          <w:sz w:val="24"/>
          <w:u w:val="wave"/>
        </w:rPr>
      </w:pPr>
    </w:p>
    <w:p w14:paraId="1EC3F221">
      <w:pPr>
        <w:spacing w:line="360" w:lineRule="auto"/>
        <w:rPr>
          <w:color w:val="E36C0A"/>
          <w:sz w:val="24"/>
          <w:u w:val="wave"/>
        </w:rPr>
      </w:pPr>
    </w:p>
    <w:p w14:paraId="5E2CA292">
      <w:pPr>
        <w:spacing w:line="360" w:lineRule="auto"/>
        <w:ind w:left="2310" w:leftChars="1155" w:firstLine="420"/>
        <w:rPr>
          <w:sz w:val="21"/>
        </w:rPr>
      </w:pPr>
    </w:p>
    <w:p w14:paraId="716598EC">
      <w:pPr>
        <w:spacing w:line="360" w:lineRule="auto"/>
        <w:ind w:left="2310" w:leftChars="1155" w:firstLine="420"/>
        <w:rPr>
          <w:sz w:val="21"/>
        </w:rPr>
      </w:pPr>
    </w:p>
    <w:p w14:paraId="61A8866D">
      <w:pPr>
        <w:spacing w:line="360" w:lineRule="auto"/>
        <w:ind w:left="2310" w:leftChars="1155" w:firstLine="420"/>
        <w:rPr>
          <w:sz w:val="21"/>
        </w:rPr>
      </w:pPr>
    </w:p>
    <w:p w14:paraId="1939E4A2">
      <w:pPr>
        <w:spacing w:line="360" w:lineRule="auto"/>
        <w:rPr>
          <w:sz w:val="21"/>
        </w:rPr>
      </w:pPr>
    </w:p>
    <w:p w14:paraId="5D04D6F1">
      <w:pPr>
        <w:spacing w:line="360" w:lineRule="auto"/>
        <w:ind w:left="2310" w:leftChars="1155" w:firstLine="420"/>
        <w:rPr>
          <w:sz w:val="21"/>
        </w:rPr>
      </w:pPr>
    </w:p>
    <w:p w14:paraId="1DB6CF51">
      <w:pPr>
        <w:numPr>
          <w:ilvl w:val="0"/>
          <w:numId w:val="2"/>
        </w:numPr>
        <w:tabs>
          <w:tab w:val="left" w:pos="420"/>
        </w:tabs>
        <w:spacing w:line="0" w:lineRule="atLeast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查询出生日期大于所有</w:t>
      </w:r>
      <w:r>
        <w:rPr>
          <w:rFonts w:hint="eastAsia" w:ascii="宋体" w:hAnsi="宋体"/>
          <w:color w:val="FF0000"/>
          <w:sz w:val="21"/>
        </w:rPr>
        <w:t>男</w:t>
      </w:r>
      <w:r>
        <w:rPr>
          <w:rFonts w:ascii="宋体" w:hAnsi="宋体"/>
          <w:sz w:val="21"/>
        </w:rPr>
        <w:t>同学出生日期的</w:t>
      </w:r>
      <w:r>
        <w:rPr>
          <w:rFonts w:hint="eastAsia" w:ascii="宋体" w:hAnsi="宋体"/>
          <w:color w:val="FF0000"/>
          <w:sz w:val="21"/>
        </w:rPr>
        <w:t>女</w:t>
      </w:r>
      <w:r>
        <w:rPr>
          <w:rFonts w:ascii="宋体" w:hAnsi="宋体"/>
          <w:sz w:val="21"/>
        </w:rPr>
        <w:t>同学的姓名及系别</w:t>
      </w:r>
    </w:p>
    <w:p w14:paraId="093C2242">
      <w:pPr>
        <w:spacing w:line="200" w:lineRule="exact"/>
        <w:rPr>
          <w:rFonts w:ascii="Times New Roman" w:hAnsi="Times New Roman" w:eastAsia="Times New Roman"/>
        </w:rPr>
      </w:pPr>
    </w:p>
    <w:p w14:paraId="5516A200">
      <w:pPr>
        <w:spacing w:line="360" w:lineRule="auto"/>
        <w:ind w:left="210" w:leftChars="105" w:firstLine="420"/>
        <w:rPr>
          <w:sz w:val="21"/>
        </w:rPr>
      </w:pPr>
      <w:r>
        <w:rPr>
          <w:rFonts w:hint="eastAsia"/>
          <w:sz w:val="21"/>
        </w:rPr>
        <w:t>SELECT Sname,sdept from student  where year(Sbirthday)&gt;all(SELECT year(Sbirthday) from student where Ssex=</w:t>
      </w:r>
      <w:r>
        <w:rPr>
          <w:sz w:val="21"/>
        </w:rPr>
        <w:t>’</w:t>
      </w:r>
      <w:r>
        <w:rPr>
          <w:rFonts w:hint="eastAsia"/>
          <w:sz w:val="21"/>
        </w:rPr>
        <w:t>男</w:t>
      </w:r>
      <w:r>
        <w:rPr>
          <w:sz w:val="21"/>
        </w:rPr>
        <w:t>’</w:t>
      </w:r>
      <w:r>
        <w:rPr>
          <w:rFonts w:hint="eastAsia"/>
          <w:sz w:val="21"/>
        </w:rPr>
        <w:t>) and Ssex=</w:t>
      </w:r>
      <w:r>
        <w:rPr>
          <w:sz w:val="21"/>
        </w:rPr>
        <w:t>’</w:t>
      </w:r>
      <w:r>
        <w:rPr>
          <w:rFonts w:hint="eastAsia"/>
          <w:sz w:val="21"/>
        </w:rPr>
        <w:t>女</w:t>
      </w:r>
      <w:r>
        <w:rPr>
          <w:sz w:val="21"/>
        </w:rPr>
        <w:t>’</w:t>
      </w:r>
      <w:r>
        <w:rPr>
          <w:rFonts w:hint="eastAsia"/>
          <w:sz w:val="21"/>
        </w:rPr>
        <w:t>;</w:t>
      </w:r>
    </w:p>
    <w:p w14:paraId="6051CE5D">
      <w:pPr>
        <w:spacing w:line="240" w:lineRule="auto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356225" cy="1471930"/>
            <wp:effectExtent l="0" t="0" r="3175" b="1270"/>
            <wp:docPr id="17" name="图片 17" descr="屏幕截图 2025-06-26 23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06-26 2329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A2FF">
      <w:pPr>
        <w:numPr>
          <w:ilvl w:val="0"/>
          <w:numId w:val="3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查询成绩比该课程平均成绩高的学生的学号、课程号及成绩</w:t>
      </w:r>
    </w:p>
    <w:p w14:paraId="0B16F14B">
      <w:pPr>
        <w:spacing w:line="360" w:lineRule="auto"/>
        <w:ind w:left="210" w:leftChars="105" w:firstLine="420"/>
        <w:rPr>
          <w:sz w:val="21"/>
        </w:rPr>
      </w:pPr>
      <w:r>
        <w:rPr>
          <w:sz w:val="21"/>
        </w:rPr>
        <w:t>SELECT *FROM sc a WHERE EXISTS (SELECT *  FROM sc b WHERE a.degree&gt;( SELECT avg(degree) FROM sc c WHERE c.cno=a.cno  ) );</w:t>
      </w:r>
    </w:p>
    <w:p w14:paraId="0A337050">
      <w:pPr>
        <w:spacing w:line="360" w:lineRule="auto"/>
        <w:rPr>
          <w:sz w:val="21"/>
        </w:rPr>
      </w:pPr>
      <w:r>
        <w:drawing>
          <wp:inline distT="0" distB="0" distL="114300" distR="114300">
            <wp:extent cx="5351145" cy="1804035"/>
            <wp:effectExtent l="0" t="0" r="8255" b="1206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6B07">
      <w:pPr>
        <w:numPr>
          <w:ilvl w:val="0"/>
          <w:numId w:val="3"/>
        </w:numPr>
        <w:tabs>
          <w:tab w:val="left" w:pos="420"/>
        </w:tabs>
        <w:spacing w:line="0" w:lineRule="atLeast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查询不讲授“</w:t>
      </w:r>
      <w:r>
        <w:rPr>
          <w:sz w:val="21"/>
        </w:rPr>
        <w:t>C01</w:t>
      </w:r>
      <w:r>
        <w:rPr>
          <w:rFonts w:ascii="宋体" w:hAnsi="宋体"/>
          <w:sz w:val="21"/>
        </w:rPr>
        <w:t>”课的教师姓名</w:t>
      </w:r>
    </w:p>
    <w:p w14:paraId="22C439F5">
      <w:pPr>
        <w:spacing w:line="360" w:lineRule="auto"/>
        <w:ind w:left="210" w:leftChars="105" w:firstLine="420"/>
        <w:rPr>
          <w:rFonts w:hint="eastAsia"/>
          <w:sz w:val="21"/>
        </w:rPr>
      </w:pPr>
      <w:r>
        <w:rPr>
          <w:rFonts w:hint="eastAsia"/>
          <w:sz w:val="21"/>
        </w:rPr>
        <w:t xml:space="preserve">SELECT Tname from teacher where tno </w:t>
      </w:r>
      <w:r>
        <w:rPr>
          <w:color w:val="FF0000"/>
          <w:sz w:val="21"/>
        </w:rPr>
        <w:t>NOT IN</w:t>
      </w:r>
      <w:r>
        <w:rPr>
          <w:rFonts w:hint="eastAsia"/>
          <w:sz w:val="21"/>
        </w:rPr>
        <w:t>(SELECT Tno from teaching where Cno=</w:t>
      </w:r>
      <w:r>
        <w:rPr>
          <w:sz w:val="21"/>
        </w:rPr>
        <w:t>’</w:t>
      </w:r>
      <w:r>
        <w:rPr>
          <w:rFonts w:hint="eastAsia"/>
          <w:sz w:val="21"/>
        </w:rPr>
        <w:t>C01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33FE37CE">
      <w:pPr>
        <w:spacing w:line="360" w:lineRule="auto"/>
        <w:rPr>
          <w:rFonts w:hint="eastAsia"/>
          <w:sz w:val="21"/>
        </w:rPr>
      </w:pPr>
      <w:r>
        <w:drawing>
          <wp:inline distT="0" distB="0" distL="114300" distR="114300">
            <wp:extent cx="5356225" cy="1838960"/>
            <wp:effectExtent l="0" t="0" r="3175" b="254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2FAA">
      <w:pPr>
        <w:numPr>
          <w:ilvl w:val="0"/>
          <w:numId w:val="4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查询没有选修“</w:t>
      </w:r>
      <w:r>
        <w:rPr>
          <w:sz w:val="21"/>
        </w:rPr>
        <w:t>C02</w:t>
      </w:r>
      <w:r>
        <w:rPr>
          <w:rFonts w:ascii="宋体" w:hAnsi="宋体"/>
          <w:sz w:val="21"/>
        </w:rPr>
        <w:t>”课程的学生学号及姓名</w:t>
      </w:r>
    </w:p>
    <w:p w14:paraId="11432CA0">
      <w:pPr>
        <w:spacing w:line="360" w:lineRule="auto"/>
        <w:ind w:left="210" w:leftChars="105" w:firstLine="420"/>
        <w:rPr>
          <w:rFonts w:hint="eastAsia"/>
          <w:sz w:val="21"/>
        </w:rPr>
      </w:pPr>
      <w:r>
        <w:rPr>
          <w:rFonts w:hint="eastAsia"/>
          <w:sz w:val="21"/>
        </w:rPr>
        <w:t>SELECT Sno,Sname from student where Sno in(SELECT Sno from sc where Cno!=</w:t>
      </w:r>
      <w:r>
        <w:rPr>
          <w:sz w:val="21"/>
        </w:rPr>
        <w:t>’</w:t>
      </w:r>
      <w:r>
        <w:rPr>
          <w:rFonts w:hint="eastAsia"/>
          <w:sz w:val="21"/>
        </w:rPr>
        <w:t>C02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54C9BAE3">
      <w:pPr>
        <w:spacing w:line="360" w:lineRule="auto"/>
        <w:ind w:left="210" w:leftChars="105" w:firstLine="420"/>
        <w:rPr>
          <w:rFonts w:hint="eastAsia"/>
          <w:sz w:val="21"/>
        </w:rPr>
      </w:pPr>
      <w:r>
        <w:drawing>
          <wp:inline distT="0" distB="0" distL="114300" distR="114300">
            <wp:extent cx="5356225" cy="1998980"/>
            <wp:effectExtent l="0" t="0" r="3175" b="762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9EF6">
      <w:pPr>
        <w:numPr>
          <w:ilvl w:val="0"/>
          <w:numId w:val="5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查询选修了“数据库”课程的学生学号、姓名及系别</w:t>
      </w:r>
    </w:p>
    <w:p w14:paraId="60C61CFB">
      <w:pPr>
        <w:spacing w:line="200" w:lineRule="exact"/>
        <w:rPr>
          <w:sz w:val="21"/>
        </w:rPr>
      </w:pPr>
    </w:p>
    <w:p w14:paraId="1DF1FA55">
      <w:pPr>
        <w:spacing w:line="360" w:lineRule="auto"/>
        <w:ind w:left="210" w:leftChars="105" w:firstLine="420"/>
        <w:rPr>
          <w:rFonts w:hint="eastAsia"/>
          <w:sz w:val="21"/>
        </w:rPr>
      </w:pPr>
      <w:r>
        <w:rPr>
          <w:rFonts w:hint="eastAsia"/>
          <w:sz w:val="21"/>
        </w:rPr>
        <w:t xml:space="preserve">SELECT   Sno,Sname,sdeptfrom student where Sno in(SELECT Sno from sc where Cno in </w:t>
      </w:r>
      <w:r>
        <w:rPr>
          <w:sz w:val="21"/>
        </w:rPr>
        <w:t>(</w:t>
      </w:r>
      <w:r>
        <w:rPr>
          <w:rFonts w:hint="eastAsia"/>
          <w:sz w:val="21"/>
        </w:rPr>
        <w:t>或者=)(SELECT Cno from course where Cname=</w:t>
      </w:r>
      <w:r>
        <w:rPr>
          <w:sz w:val="21"/>
        </w:rPr>
        <w:t>’</w:t>
      </w:r>
      <w:r>
        <w:rPr>
          <w:rFonts w:hint="eastAsia"/>
          <w:sz w:val="21"/>
        </w:rPr>
        <w:t>数据库</w:t>
      </w:r>
      <w:r>
        <w:rPr>
          <w:sz w:val="21"/>
        </w:rPr>
        <w:t>’</w:t>
      </w:r>
      <w:r>
        <w:rPr>
          <w:rFonts w:hint="eastAsia"/>
          <w:sz w:val="21"/>
        </w:rPr>
        <w:t>));</w:t>
      </w:r>
    </w:p>
    <w:p w14:paraId="26CF9FC7">
      <w:pPr>
        <w:spacing w:line="360" w:lineRule="auto"/>
        <w:ind w:left="210" w:leftChars="105" w:firstLine="420"/>
        <w:rPr>
          <w:rFonts w:hint="eastAsia"/>
          <w:sz w:val="21"/>
        </w:rPr>
      </w:pPr>
      <w:r>
        <w:drawing>
          <wp:inline distT="0" distB="0" distL="114300" distR="114300">
            <wp:extent cx="5356225" cy="2000250"/>
            <wp:effectExtent l="0" t="0" r="3175" b="635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39F7">
      <w:pPr>
        <w:numPr>
          <w:ilvl w:val="0"/>
          <w:numId w:val="5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查询选修了全部课程的学生姓名</w:t>
      </w:r>
    </w:p>
    <w:p w14:paraId="69086DA6">
      <w:pPr>
        <w:spacing w:line="360" w:lineRule="auto"/>
        <w:ind w:left="210" w:leftChars="105" w:firstLine="420"/>
        <w:rPr>
          <w:sz w:val="21"/>
        </w:rPr>
      </w:pPr>
      <w:r>
        <w:rPr>
          <w:rFonts w:hint="eastAsia"/>
          <w:sz w:val="21"/>
        </w:rPr>
        <w:t>SELECT Sname from student where Sno in (SELECT Sno from sc group by Sno having count(Sno)=(SELECT COUNT(Cno) from course) );</w:t>
      </w:r>
    </w:p>
    <w:p w14:paraId="036367D4">
      <w:pPr>
        <w:spacing w:line="360" w:lineRule="auto"/>
        <w:rPr>
          <w:color w:val="FF0000"/>
          <w:sz w:val="21"/>
        </w:rPr>
      </w:pPr>
      <w:r>
        <w:rPr>
          <w:rFonts w:hint="eastAsia"/>
          <w:color w:val="FF0000"/>
          <w:sz w:val="21"/>
        </w:rPr>
        <w:t>或者：</w:t>
      </w:r>
    </w:p>
    <w:p w14:paraId="29E3F95D">
      <w:pPr>
        <w:spacing w:line="360" w:lineRule="auto"/>
        <w:ind w:firstLine="720"/>
        <w:rPr>
          <w:color w:val="FF0000"/>
          <w:sz w:val="21"/>
        </w:rPr>
      </w:pPr>
      <w:r>
        <w:rPr>
          <w:color w:val="FF0000"/>
          <w:sz w:val="21"/>
        </w:rPr>
        <w:t>select sname</w:t>
      </w:r>
      <w:r>
        <w:rPr>
          <w:rFonts w:hint="eastAsia"/>
          <w:color w:val="FF0000"/>
          <w:sz w:val="21"/>
          <w:lang w:val="en-US" w:eastAsia="zh-CN"/>
        </w:rPr>
        <w:t xml:space="preserve"> </w:t>
      </w:r>
      <w:r>
        <w:rPr>
          <w:color w:val="FF0000"/>
          <w:sz w:val="21"/>
        </w:rPr>
        <w:t xml:space="preserve">from student where not exists(select </w:t>
      </w:r>
      <w:r>
        <w:rPr>
          <w:rFonts w:hint="eastAsia"/>
          <w:color w:val="FF0000"/>
          <w:sz w:val="21"/>
        </w:rPr>
        <w:t xml:space="preserve"> *fro</w:t>
      </w:r>
      <w:r>
        <w:rPr>
          <w:color w:val="FF0000"/>
          <w:sz w:val="21"/>
        </w:rPr>
        <w:t>m course</w:t>
      </w:r>
      <w:r>
        <w:rPr>
          <w:rFonts w:hint="eastAsia"/>
          <w:color w:val="FF0000"/>
          <w:sz w:val="21"/>
          <w:lang w:val="en-US" w:eastAsia="zh-CN"/>
        </w:rPr>
        <w:t xml:space="preserve"> </w:t>
      </w:r>
      <w:r>
        <w:rPr>
          <w:color w:val="FF0000"/>
          <w:sz w:val="21"/>
        </w:rPr>
        <w:t>where not exists(select * from sc</w:t>
      </w:r>
      <w:r>
        <w:rPr>
          <w:rFonts w:hint="eastAsia"/>
          <w:color w:val="FF0000"/>
          <w:sz w:val="21"/>
          <w:lang w:val="en-US" w:eastAsia="zh-CN"/>
        </w:rPr>
        <w:t xml:space="preserve"> </w:t>
      </w:r>
      <w:r>
        <w:rPr>
          <w:color w:val="FF0000"/>
          <w:sz w:val="21"/>
        </w:rPr>
        <w:t>where sc.</w:t>
      </w:r>
      <w:r>
        <w:rPr>
          <w:rFonts w:hint="eastAsia"/>
          <w:color w:val="FF0000"/>
          <w:sz w:val="21"/>
        </w:rPr>
        <w:t>cno=course.cno</w:t>
      </w:r>
      <w:r>
        <w:rPr>
          <w:color w:val="FF0000"/>
          <w:sz w:val="21"/>
        </w:rPr>
        <w:t xml:space="preserve"> and student.sno=sc.sno)</w:t>
      </w:r>
    </w:p>
    <w:p w14:paraId="5EB03083">
      <w:pPr>
        <w:spacing w:line="360" w:lineRule="auto"/>
        <w:ind w:firstLine="720"/>
        <w:rPr>
          <w:color w:val="FF0000"/>
          <w:sz w:val="21"/>
        </w:rPr>
      </w:pPr>
      <w:r>
        <w:drawing>
          <wp:inline distT="0" distB="0" distL="114300" distR="114300">
            <wp:extent cx="5353050" cy="651510"/>
            <wp:effectExtent l="0" t="0" r="6350" b="889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2872">
      <w:pPr>
        <w:spacing w:line="360" w:lineRule="auto"/>
        <w:ind w:left="2280" w:leftChars="1140"/>
        <w:rPr>
          <w:color w:val="FF0000"/>
          <w:sz w:val="21"/>
        </w:rPr>
      </w:pPr>
      <w:r>
        <w:rPr>
          <w:color w:val="FF0000"/>
          <w:sz w:val="21"/>
        </w:rPr>
        <w:t>)</w:t>
      </w:r>
    </w:p>
    <w:p w14:paraId="64367813">
      <w:pPr>
        <w:spacing w:line="0" w:lineRule="atLeast"/>
        <w:rPr>
          <w:rFonts w:ascii="Times New Roman" w:hAnsi="Times New Roman" w:eastAsia="Times New Roman"/>
        </w:rPr>
      </w:pPr>
    </w:p>
    <w:p w14:paraId="18A968DE">
      <w:pPr>
        <w:spacing w:line="0" w:lineRule="atLeast"/>
        <w:rPr>
          <w:rFonts w:ascii="宋体" w:hAnsi="宋体"/>
          <w:sz w:val="21"/>
        </w:rPr>
      </w:pPr>
      <w:r>
        <w:rPr>
          <w:sz w:val="21"/>
        </w:rPr>
        <w:t xml:space="preserve">10.  </w:t>
      </w:r>
      <w:r>
        <w:rPr>
          <w:rFonts w:ascii="宋体" w:hAnsi="宋体"/>
          <w:sz w:val="21"/>
        </w:rPr>
        <w:t>分别用子查询和连接查询，求“</w:t>
      </w:r>
      <w:r>
        <w:rPr>
          <w:color w:val="FF0000"/>
          <w:sz w:val="21"/>
        </w:rPr>
        <w:t>C0</w:t>
      </w:r>
      <w:r>
        <w:rPr>
          <w:rFonts w:hint="eastAsia"/>
          <w:color w:val="FF0000"/>
          <w:sz w:val="21"/>
        </w:rPr>
        <w:t>1</w:t>
      </w:r>
      <w:r>
        <w:rPr>
          <w:rFonts w:ascii="宋体" w:hAnsi="宋体"/>
          <w:sz w:val="21"/>
        </w:rPr>
        <w:t>”号课程在</w:t>
      </w:r>
      <w:r>
        <w:rPr>
          <w:sz w:val="21"/>
        </w:rPr>
        <w:t xml:space="preserve"> 80 </w:t>
      </w:r>
      <w:r>
        <w:rPr>
          <w:rFonts w:ascii="宋体" w:hAnsi="宋体"/>
          <w:sz w:val="21"/>
        </w:rPr>
        <w:t>分以上的学生信息</w:t>
      </w:r>
    </w:p>
    <w:p w14:paraId="3628B8B5">
      <w:pPr>
        <w:spacing w:line="200" w:lineRule="exact"/>
        <w:rPr>
          <w:rFonts w:ascii="Times New Roman" w:hAnsi="Times New Roman" w:eastAsia="Times New Roman"/>
        </w:rPr>
      </w:pPr>
    </w:p>
    <w:p w14:paraId="0781F0A6">
      <w:pPr>
        <w:numPr>
          <w:ilvl w:val="0"/>
          <w:numId w:val="6"/>
        </w:numPr>
        <w:spacing w:line="360" w:lineRule="auto"/>
        <w:ind w:firstLine="720"/>
        <w:rPr>
          <w:rFonts w:hint="eastAsia"/>
          <w:sz w:val="21"/>
        </w:rPr>
      </w:pPr>
      <w:r>
        <w:rPr>
          <w:rFonts w:hint="eastAsia"/>
          <w:sz w:val="21"/>
        </w:rPr>
        <w:t>SELECT * from student where Sno in (SELECT Sno from sc where Degree&gt;80 and Cno=</w:t>
      </w:r>
      <w:r>
        <w:rPr>
          <w:sz w:val="21"/>
        </w:rPr>
        <w:t>’</w:t>
      </w:r>
      <w:r>
        <w:rPr>
          <w:rFonts w:hint="eastAsia"/>
          <w:sz w:val="21"/>
        </w:rPr>
        <w:t>C01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7D1DCDC1">
      <w:pPr>
        <w:numPr>
          <w:ilvl w:val="0"/>
          <w:numId w:val="0"/>
        </w:numPr>
        <w:spacing w:line="360" w:lineRule="auto"/>
        <w:rPr>
          <w:rFonts w:hint="eastAsia"/>
          <w:sz w:val="21"/>
        </w:rPr>
      </w:pPr>
      <w:r>
        <w:drawing>
          <wp:inline distT="0" distB="0" distL="114300" distR="114300">
            <wp:extent cx="5356225" cy="1904365"/>
            <wp:effectExtent l="0" t="0" r="3175" b="635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BA91">
      <w:pPr>
        <w:spacing w:line="200" w:lineRule="exact"/>
        <w:rPr>
          <w:rFonts w:ascii="Times New Roman" w:hAnsi="Times New Roman"/>
        </w:rPr>
      </w:pPr>
    </w:p>
    <w:p w14:paraId="63B7C373">
      <w:pPr>
        <w:numPr>
          <w:ilvl w:val="0"/>
          <w:numId w:val="6"/>
        </w:numPr>
        <w:spacing w:line="360" w:lineRule="auto"/>
        <w:ind w:left="0" w:leftChars="0" w:firstLine="720" w:firstLineChars="0"/>
        <w:rPr>
          <w:rFonts w:hint="eastAsia"/>
          <w:sz w:val="21"/>
        </w:rPr>
      </w:pPr>
      <w:r>
        <w:rPr>
          <w:rFonts w:hint="eastAsia"/>
          <w:sz w:val="21"/>
        </w:rPr>
        <w:t>SELECT student.Sno,Sname,Ssex,Sbirthday,sdept,Speciality from student,sc where Cno=</w:t>
      </w:r>
      <w:r>
        <w:rPr>
          <w:sz w:val="21"/>
        </w:rPr>
        <w:t>’</w:t>
      </w:r>
      <w:r>
        <w:rPr>
          <w:rFonts w:hint="eastAsia"/>
          <w:sz w:val="21"/>
        </w:rPr>
        <w:t>C01</w:t>
      </w:r>
      <w:r>
        <w:rPr>
          <w:sz w:val="21"/>
        </w:rPr>
        <w:t>’</w:t>
      </w:r>
      <w:r>
        <w:rPr>
          <w:rFonts w:hint="eastAsia"/>
          <w:sz w:val="21"/>
        </w:rPr>
        <w:t xml:space="preserve"> and Degree&gt;80 and student.Sno=sc.Sno;</w:t>
      </w:r>
    </w:p>
    <w:p w14:paraId="26F5FCA8">
      <w:pPr>
        <w:numPr>
          <w:ilvl w:val="0"/>
          <w:numId w:val="0"/>
        </w:numPr>
        <w:spacing w:line="360" w:lineRule="auto"/>
        <w:ind w:left="720" w:leftChars="0"/>
        <w:rPr>
          <w:rFonts w:hint="eastAsia"/>
          <w:sz w:val="21"/>
        </w:rPr>
      </w:pPr>
      <w:r>
        <w:drawing>
          <wp:inline distT="0" distB="0" distL="114300" distR="114300">
            <wp:extent cx="5355590" cy="1858010"/>
            <wp:effectExtent l="0" t="0" r="3810" b="889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C1E3">
      <w:pPr>
        <w:spacing w:line="322" w:lineRule="exact"/>
        <w:rPr>
          <w:rFonts w:ascii="Times New Roman" w:hAnsi="Times New Roman" w:eastAsia="Times New Roman"/>
        </w:rPr>
      </w:pPr>
    </w:p>
    <w:p w14:paraId="1D77EF2B">
      <w:pPr>
        <w:spacing w:line="239" w:lineRule="auto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三、数据更新</w:t>
      </w:r>
    </w:p>
    <w:p w14:paraId="1D1F05F6">
      <w:pPr>
        <w:spacing w:line="133" w:lineRule="exact"/>
        <w:rPr>
          <w:rFonts w:ascii="Times New Roman" w:hAnsi="Times New Roman" w:eastAsia="Times New Roman"/>
        </w:rPr>
      </w:pPr>
    </w:p>
    <w:p w14:paraId="4A3470D4">
      <w:pPr>
        <w:numPr>
          <w:ilvl w:val="0"/>
          <w:numId w:val="7"/>
        </w:numPr>
        <w:spacing w:line="239" w:lineRule="auto"/>
        <w:rPr>
          <w:rFonts w:ascii="宋体" w:hAnsi="宋体"/>
        </w:rPr>
      </w:pPr>
      <w:r>
        <w:rPr>
          <w:rFonts w:ascii="宋体" w:hAnsi="宋体"/>
        </w:rPr>
        <w:t>向 Student 表中插入记录（'20180203','张静','女','2005-3-21','CS' ,'电子商务'）</w:t>
      </w:r>
    </w:p>
    <w:p w14:paraId="58D95346">
      <w:pPr>
        <w:spacing w:line="239" w:lineRule="auto"/>
        <w:ind w:left="400"/>
        <w:rPr>
          <w:rFonts w:ascii="宋体" w:hAnsi="宋体"/>
        </w:rPr>
      </w:pPr>
    </w:p>
    <w:p w14:paraId="0E4A8D60">
      <w:pPr>
        <w:spacing w:line="360" w:lineRule="auto"/>
        <w:ind w:firstLine="720"/>
        <w:rPr>
          <w:rFonts w:hint="eastAsia"/>
          <w:sz w:val="21"/>
        </w:rPr>
      </w:pPr>
      <w:r>
        <w:rPr>
          <w:rFonts w:hint="eastAsia"/>
          <w:sz w:val="21"/>
        </w:rPr>
        <w:t>INSERT INTO student (Sno,Sname,Ssex,Sbirthday,sdept,Speciality) values(</w:t>
      </w:r>
      <w:r>
        <w:rPr>
          <w:sz w:val="21"/>
        </w:rPr>
        <w:t>'20180203','张静','女','2005-3-21','CS' ,'电子商务'</w:t>
      </w:r>
      <w:r>
        <w:rPr>
          <w:rFonts w:hint="eastAsia"/>
          <w:sz w:val="21"/>
        </w:rPr>
        <w:t>);</w:t>
      </w:r>
    </w:p>
    <w:p w14:paraId="08D06870">
      <w:pPr>
        <w:spacing w:line="360" w:lineRule="auto"/>
        <w:ind w:firstLine="720"/>
        <w:rPr>
          <w:rFonts w:hint="eastAsia"/>
          <w:sz w:val="21"/>
        </w:rPr>
      </w:pPr>
      <w:r>
        <w:drawing>
          <wp:inline distT="0" distB="0" distL="114300" distR="114300">
            <wp:extent cx="5352415" cy="927735"/>
            <wp:effectExtent l="0" t="0" r="6985" b="12065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59D7">
      <w:pPr>
        <w:spacing w:line="360" w:lineRule="auto"/>
        <w:ind w:firstLine="720"/>
        <w:rPr>
          <w:sz w:val="21"/>
        </w:rPr>
      </w:pPr>
    </w:p>
    <w:p w14:paraId="70696F42">
      <w:pPr>
        <w:spacing w:line="0" w:lineRule="atLeast"/>
        <w:rPr>
          <w:rFonts w:ascii="宋体" w:hAnsi="宋体"/>
          <w:sz w:val="21"/>
        </w:rPr>
      </w:pPr>
      <w:r>
        <w:rPr>
          <w:sz w:val="21"/>
        </w:rPr>
        <w:t>2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插入学号为</w:t>
      </w:r>
      <w:r>
        <w:rPr>
          <w:sz w:val="21"/>
        </w:rPr>
        <w:t xml:space="preserve"> 20180302</w:t>
      </w:r>
      <w:r>
        <w:rPr>
          <w:rFonts w:ascii="宋体" w:hAnsi="宋体"/>
          <w:sz w:val="21"/>
        </w:rPr>
        <w:t>，姓名为李四学生信息</w:t>
      </w:r>
    </w:p>
    <w:p w14:paraId="17DE353C">
      <w:pPr>
        <w:spacing w:line="200" w:lineRule="exact"/>
        <w:rPr>
          <w:rFonts w:ascii="Times New Roman" w:hAnsi="Times New Roman" w:eastAsia="Times New Roman"/>
        </w:rPr>
      </w:pPr>
    </w:p>
    <w:p w14:paraId="42ACF4D2">
      <w:pPr>
        <w:spacing w:line="200" w:lineRule="exact"/>
        <w:rPr>
          <w:rFonts w:ascii="Times New Roman" w:hAnsi="Times New Roman" w:eastAsia="Times New Roman"/>
        </w:rPr>
      </w:pPr>
    </w:p>
    <w:p w14:paraId="2410841F">
      <w:pPr>
        <w:spacing w:line="360" w:lineRule="auto"/>
        <w:ind w:firstLine="720"/>
        <w:rPr>
          <w:rFonts w:hint="eastAsia"/>
          <w:sz w:val="21"/>
        </w:rPr>
      </w:pPr>
      <w:r>
        <w:rPr>
          <w:rFonts w:hint="eastAsia"/>
          <w:sz w:val="21"/>
        </w:rPr>
        <w:t>INSERT INTO student (Sno,Sname) values (</w:t>
      </w:r>
      <w:r>
        <w:rPr>
          <w:sz w:val="21"/>
        </w:rPr>
        <w:t>‘</w:t>
      </w:r>
      <w:r>
        <w:rPr>
          <w:rFonts w:hint="eastAsia"/>
          <w:sz w:val="21"/>
        </w:rPr>
        <w:t>20</w:t>
      </w:r>
      <w:r>
        <w:rPr>
          <w:sz w:val="21"/>
        </w:rPr>
        <w:t>18</w:t>
      </w:r>
      <w:r>
        <w:rPr>
          <w:rFonts w:hint="eastAsia"/>
          <w:sz w:val="21"/>
        </w:rPr>
        <w:t>0302</w:t>
      </w:r>
      <w:r>
        <w:rPr>
          <w:sz w:val="21"/>
        </w:rPr>
        <w:t>’</w:t>
      </w:r>
      <w:r>
        <w:rPr>
          <w:rFonts w:hint="eastAsia"/>
          <w:sz w:val="21"/>
        </w:rPr>
        <w:t>,</w:t>
      </w:r>
      <w:r>
        <w:rPr>
          <w:sz w:val="21"/>
        </w:rPr>
        <w:t>’</w:t>
      </w:r>
      <w:r>
        <w:rPr>
          <w:rFonts w:hint="eastAsia"/>
          <w:sz w:val="21"/>
        </w:rPr>
        <w:t>李四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74AA456A">
      <w:pPr>
        <w:spacing w:line="360" w:lineRule="auto"/>
        <w:ind w:firstLine="720"/>
        <w:rPr>
          <w:rFonts w:hint="eastAsia"/>
          <w:sz w:val="21"/>
        </w:rPr>
      </w:pPr>
      <w:r>
        <w:drawing>
          <wp:inline distT="0" distB="0" distL="114300" distR="114300">
            <wp:extent cx="5351145" cy="786765"/>
            <wp:effectExtent l="0" t="0" r="8255" b="63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94DDD">
      <w:pPr>
        <w:spacing w:line="200" w:lineRule="exact"/>
        <w:rPr>
          <w:rFonts w:ascii="Times New Roman" w:hAnsi="Times New Roman" w:eastAsia="Times New Roman"/>
        </w:rPr>
      </w:pPr>
    </w:p>
    <w:p w14:paraId="021CECC8">
      <w:pPr>
        <w:spacing w:line="239" w:lineRule="auto"/>
        <w:rPr>
          <w:rFonts w:ascii="宋体" w:hAnsi="宋体"/>
          <w:sz w:val="21"/>
        </w:rPr>
      </w:pPr>
      <w:r>
        <w:rPr>
          <w:sz w:val="21"/>
        </w:rPr>
        <w:t>3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把男学生记录保存到表</w:t>
      </w:r>
      <w:r>
        <w:rPr>
          <w:sz w:val="21"/>
        </w:rPr>
        <w:t xml:space="preserve"> TS </w:t>
      </w:r>
      <w:r>
        <w:rPr>
          <w:rFonts w:ascii="宋体" w:hAnsi="宋体"/>
          <w:sz w:val="21"/>
        </w:rPr>
        <w:t>中</w:t>
      </w:r>
    </w:p>
    <w:p w14:paraId="2AB471CD">
      <w:pPr>
        <w:spacing w:line="95" w:lineRule="exact"/>
        <w:rPr>
          <w:rFonts w:ascii="Times New Roman" w:hAnsi="Times New Roman" w:eastAsia="Times New Roman"/>
        </w:rPr>
      </w:pPr>
    </w:p>
    <w:p w14:paraId="677E8157">
      <w:pPr>
        <w:tabs>
          <w:tab w:val="left" w:pos="2360"/>
        </w:tabs>
        <w:spacing w:line="239" w:lineRule="auto"/>
        <w:ind w:left="36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（提示：利用 </w:t>
      </w:r>
      <w:r>
        <w:rPr>
          <w:sz w:val="21"/>
        </w:rPr>
        <w:t>select</w:t>
      </w:r>
      <w:r>
        <w:rPr>
          <w:rFonts w:ascii="Times New Roman" w:hAnsi="Times New Roman" w:eastAsia="Times New Roman"/>
        </w:rPr>
        <w:tab/>
      </w:r>
      <w:r>
        <w:rPr>
          <w:sz w:val="21"/>
        </w:rPr>
        <w:t xml:space="preserve">into </w:t>
      </w:r>
      <w:r>
        <w:rPr>
          <w:rFonts w:ascii="宋体" w:hAnsi="宋体"/>
          <w:sz w:val="21"/>
        </w:rPr>
        <w:t>命令可备份数据库中的表</w:t>
      </w:r>
    </w:p>
    <w:p w14:paraId="7B34DC77">
      <w:pPr>
        <w:spacing w:line="101" w:lineRule="exact"/>
        <w:rPr>
          <w:rFonts w:ascii="Times New Roman" w:hAnsi="Times New Roman" w:eastAsia="Times New Roman"/>
        </w:rPr>
      </w:pPr>
    </w:p>
    <w:p w14:paraId="35FAB6B8">
      <w:pPr>
        <w:spacing w:line="314" w:lineRule="auto"/>
        <w:ind w:left="1200" w:right="3900" w:hanging="629"/>
        <w:rPr>
          <w:sz w:val="21"/>
        </w:rPr>
      </w:pPr>
      <w:r>
        <w:rPr>
          <w:rFonts w:ascii="宋体" w:hAnsi="宋体"/>
          <w:sz w:val="21"/>
        </w:rPr>
        <w:t>格式：</w:t>
      </w:r>
      <w:r>
        <w:rPr>
          <w:sz w:val="21"/>
        </w:rPr>
        <w:t>select * into</w:t>
      </w:r>
      <w:r>
        <w:rPr>
          <w:rFonts w:ascii="宋体" w:hAnsi="宋体"/>
          <w:sz w:val="21"/>
        </w:rPr>
        <w:t xml:space="preserve"> 新表名 </w:t>
      </w:r>
      <w:r>
        <w:rPr>
          <w:sz w:val="21"/>
        </w:rPr>
        <w:t>from</w:t>
      </w:r>
      <w:r>
        <w:rPr>
          <w:rFonts w:ascii="宋体" w:hAnsi="宋体"/>
          <w:sz w:val="21"/>
        </w:rPr>
        <w:t xml:space="preserve"> 原表名 </w:t>
      </w:r>
      <w:r>
        <w:rPr>
          <w:sz w:val="21"/>
        </w:rPr>
        <w:t xml:space="preserve">where </w:t>
      </w:r>
      <w:r>
        <w:rPr>
          <w:rFonts w:ascii="宋体" w:hAnsi="宋体"/>
          <w:sz w:val="21"/>
        </w:rPr>
        <w:t>子句</w:t>
      </w:r>
      <w:r>
        <w:rPr>
          <w:sz w:val="21"/>
        </w:rPr>
        <w:t>;)</w:t>
      </w:r>
    </w:p>
    <w:p w14:paraId="6E40837D">
      <w:pPr>
        <w:spacing w:line="314" w:lineRule="auto"/>
        <w:ind w:left="1200" w:right="3900" w:hanging="629"/>
        <w:rPr>
          <w:sz w:val="21"/>
        </w:rPr>
      </w:pPr>
    </w:p>
    <w:p w14:paraId="106E00EE">
      <w:pPr>
        <w:spacing w:line="360" w:lineRule="auto"/>
        <w:ind w:firstLine="720"/>
        <w:rPr>
          <w:color w:val="FF0000"/>
          <w:sz w:val="21"/>
        </w:rPr>
      </w:pPr>
      <w:r>
        <w:rPr>
          <w:color w:val="FF0000"/>
          <w:sz w:val="21"/>
        </w:rPr>
        <w:t>select *  into TS from student where ssex=’</w:t>
      </w:r>
      <w:r>
        <w:rPr>
          <w:rFonts w:hint="eastAsia"/>
          <w:color w:val="FF0000"/>
          <w:sz w:val="21"/>
        </w:rPr>
        <w:t>男</w:t>
      </w:r>
      <w:r>
        <w:rPr>
          <w:color w:val="FF0000"/>
          <w:sz w:val="21"/>
        </w:rPr>
        <w:t xml:space="preserve">’; </w:t>
      </w:r>
      <w:r>
        <w:rPr>
          <w:rFonts w:hint="eastAsia"/>
          <w:color w:val="FF0000"/>
          <w:sz w:val="21"/>
        </w:rPr>
        <w:t>该</w:t>
      </w:r>
      <w:r>
        <w:rPr>
          <w:color w:val="FF0000"/>
          <w:sz w:val="21"/>
        </w:rPr>
        <w:t>命令是符合</w:t>
      </w:r>
      <w:r>
        <w:rPr>
          <w:rFonts w:hint="eastAsia"/>
          <w:color w:val="FF0000"/>
          <w:sz w:val="21"/>
        </w:rPr>
        <w:t>SQL命令</w:t>
      </w:r>
      <w:r>
        <w:rPr>
          <w:color w:val="FF0000"/>
          <w:sz w:val="21"/>
        </w:rPr>
        <w:t>语法的，但是MySQL不支持，可以改为</w:t>
      </w:r>
    </w:p>
    <w:p w14:paraId="44C85A98">
      <w:pPr>
        <w:spacing w:line="360" w:lineRule="auto"/>
        <w:ind w:left="210" w:leftChars="105" w:firstLine="720"/>
        <w:rPr>
          <w:color w:val="FF0000"/>
          <w:sz w:val="21"/>
        </w:rPr>
      </w:pPr>
    </w:p>
    <w:p w14:paraId="531FF2B0">
      <w:pPr>
        <w:spacing w:line="360" w:lineRule="auto"/>
        <w:ind w:left="210" w:leftChars="105" w:firstLine="720"/>
        <w:rPr>
          <w:color w:val="FF0000"/>
          <w:sz w:val="21"/>
        </w:rPr>
      </w:pPr>
      <w:r>
        <w:rPr>
          <w:color w:val="FF0000"/>
          <w:sz w:val="21"/>
        </w:rPr>
        <w:t>create table ts(select * from student where ssex=’</w:t>
      </w:r>
      <w:r>
        <w:rPr>
          <w:rFonts w:hint="eastAsia"/>
          <w:color w:val="FF0000"/>
          <w:sz w:val="21"/>
        </w:rPr>
        <w:t>男</w:t>
      </w:r>
      <w:r>
        <w:rPr>
          <w:color w:val="FF0000"/>
          <w:sz w:val="21"/>
        </w:rPr>
        <w:t>’);</w:t>
      </w:r>
    </w:p>
    <w:p w14:paraId="674F60AE">
      <w:pPr>
        <w:spacing w:line="360" w:lineRule="auto"/>
        <w:ind w:left="210" w:leftChars="105" w:firstLine="720"/>
        <w:rPr>
          <w:color w:val="FF0000"/>
          <w:sz w:val="21"/>
        </w:rPr>
      </w:pPr>
      <w:r>
        <w:drawing>
          <wp:inline distT="0" distB="0" distL="114300" distR="114300">
            <wp:extent cx="5356225" cy="856615"/>
            <wp:effectExtent l="0" t="0" r="3175" b="6985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66667">
      <w:pPr>
        <w:spacing w:line="314" w:lineRule="auto"/>
        <w:ind w:left="1200" w:right="3900" w:hanging="629"/>
        <w:rPr>
          <w:sz w:val="21"/>
        </w:rPr>
      </w:pPr>
    </w:p>
    <w:p w14:paraId="4733633F">
      <w:pPr>
        <w:spacing w:line="239" w:lineRule="auto"/>
        <w:ind w:left="140"/>
        <w:rPr>
          <w:rFonts w:ascii="宋体" w:hAnsi="宋体"/>
          <w:sz w:val="21"/>
        </w:rPr>
      </w:pPr>
      <w:r>
        <w:rPr>
          <w:sz w:val="21"/>
        </w:rPr>
        <w:t>4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将学号为</w:t>
      </w:r>
      <w:r>
        <w:rPr>
          <w:sz w:val="21"/>
        </w:rPr>
        <w:t xml:space="preserve"> 20</w:t>
      </w:r>
      <w:r>
        <w:rPr>
          <w:color w:val="FF0000"/>
          <w:sz w:val="21"/>
        </w:rPr>
        <w:t>1</w:t>
      </w:r>
      <w:r>
        <w:rPr>
          <w:sz w:val="21"/>
        </w:rPr>
        <w:t xml:space="preserve">80202 </w:t>
      </w:r>
      <w:r>
        <w:rPr>
          <w:rFonts w:ascii="宋体" w:hAnsi="宋体"/>
          <w:sz w:val="21"/>
        </w:rPr>
        <w:t>的学生姓名改为张华，系别改为“</w:t>
      </w:r>
      <w:r>
        <w:rPr>
          <w:sz w:val="21"/>
        </w:rPr>
        <w:t>CS</w:t>
      </w:r>
      <w:r>
        <w:rPr>
          <w:rFonts w:ascii="宋体" w:hAnsi="宋体"/>
          <w:sz w:val="21"/>
        </w:rPr>
        <w:t>”，专业改为“多媒体技术”</w:t>
      </w:r>
    </w:p>
    <w:p w14:paraId="19733BF5">
      <w:pPr>
        <w:spacing w:line="200" w:lineRule="exact"/>
        <w:rPr>
          <w:rFonts w:ascii="Times New Roman" w:hAnsi="Times New Roman" w:eastAsia="Times New Roman"/>
        </w:rPr>
      </w:pPr>
    </w:p>
    <w:p w14:paraId="4720B49F">
      <w:pPr>
        <w:spacing w:line="360" w:lineRule="auto"/>
        <w:ind w:firstLine="720"/>
        <w:rPr>
          <w:sz w:val="21"/>
        </w:rPr>
      </w:pPr>
      <w:r>
        <w:rPr>
          <w:rFonts w:hint="eastAsia"/>
          <w:sz w:val="21"/>
        </w:rPr>
        <w:t>UPDATE student SET  Sname=</w:t>
      </w:r>
      <w:r>
        <w:rPr>
          <w:sz w:val="21"/>
        </w:rPr>
        <w:t>’</w:t>
      </w:r>
      <w:r>
        <w:rPr>
          <w:rFonts w:hint="eastAsia"/>
          <w:sz w:val="21"/>
        </w:rPr>
        <w:t>张华</w:t>
      </w:r>
      <w:r>
        <w:rPr>
          <w:sz w:val="21"/>
        </w:rPr>
        <w:t>’</w:t>
      </w:r>
      <w:r>
        <w:rPr>
          <w:rFonts w:hint="eastAsia"/>
          <w:sz w:val="21"/>
        </w:rPr>
        <w:t>,sdept=</w:t>
      </w:r>
      <w:r>
        <w:rPr>
          <w:sz w:val="21"/>
        </w:rPr>
        <w:t>’</w:t>
      </w:r>
      <w:r>
        <w:rPr>
          <w:rFonts w:hint="eastAsia"/>
          <w:sz w:val="21"/>
        </w:rPr>
        <w:t>CS</w:t>
      </w:r>
      <w:r>
        <w:rPr>
          <w:sz w:val="21"/>
        </w:rPr>
        <w:t>’,</w:t>
      </w:r>
      <w:r>
        <w:rPr>
          <w:rFonts w:hint="eastAsia"/>
          <w:sz w:val="21"/>
        </w:rPr>
        <w:t>Speciality=</w:t>
      </w:r>
      <w:r>
        <w:rPr>
          <w:sz w:val="21"/>
        </w:rPr>
        <w:t>’</w:t>
      </w:r>
      <w:r>
        <w:rPr>
          <w:rFonts w:hint="eastAsia"/>
          <w:sz w:val="21"/>
        </w:rPr>
        <w:t>多媒体技术</w:t>
      </w:r>
      <w:r>
        <w:rPr>
          <w:sz w:val="21"/>
        </w:rPr>
        <w:t>’</w:t>
      </w:r>
      <w:r>
        <w:rPr>
          <w:rFonts w:hint="eastAsia"/>
          <w:sz w:val="21"/>
        </w:rPr>
        <w:t xml:space="preserve"> where Sno=</w:t>
      </w:r>
      <w:r>
        <w:rPr>
          <w:sz w:val="21"/>
        </w:rPr>
        <w:t>’</w:t>
      </w:r>
      <w:r>
        <w:rPr>
          <w:rFonts w:hint="eastAsia"/>
          <w:color w:val="FF0000"/>
          <w:sz w:val="21"/>
        </w:rPr>
        <w:t>201</w:t>
      </w:r>
      <w:r>
        <w:rPr>
          <w:color w:val="FF0000"/>
          <w:sz w:val="21"/>
        </w:rPr>
        <w:t>8</w:t>
      </w:r>
      <w:r>
        <w:rPr>
          <w:rFonts w:hint="eastAsia"/>
          <w:color w:val="FF0000"/>
          <w:sz w:val="21"/>
        </w:rPr>
        <w:t>0202</w:t>
      </w:r>
      <w:r>
        <w:rPr>
          <w:sz w:val="21"/>
        </w:rPr>
        <w:t>’</w:t>
      </w:r>
      <w:r>
        <w:rPr>
          <w:rFonts w:hint="eastAsia"/>
          <w:sz w:val="21"/>
        </w:rPr>
        <w:t>;</w:t>
      </w:r>
      <w:r>
        <w:rPr>
          <w:sz w:val="21"/>
        </w:rPr>
        <w:t xml:space="preserve">     </w:t>
      </w:r>
    </w:p>
    <w:p w14:paraId="672F823A">
      <w:pPr>
        <w:spacing w:line="360" w:lineRule="auto"/>
        <w:ind w:firstLine="720"/>
        <w:rPr>
          <w:sz w:val="21"/>
        </w:rPr>
      </w:pPr>
      <w:r>
        <w:drawing>
          <wp:inline distT="0" distB="0" distL="114300" distR="114300">
            <wp:extent cx="5351145" cy="1064895"/>
            <wp:effectExtent l="0" t="0" r="8255" b="1905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0623">
      <w:pPr>
        <w:spacing w:line="200" w:lineRule="exact"/>
        <w:rPr>
          <w:rFonts w:ascii="Times New Roman" w:hAnsi="Times New Roman" w:eastAsia="Times New Roman"/>
        </w:rPr>
      </w:pPr>
    </w:p>
    <w:p w14:paraId="30FE4668">
      <w:pPr>
        <w:spacing w:line="239" w:lineRule="auto"/>
        <w:ind w:left="140"/>
        <w:rPr>
          <w:rFonts w:ascii="宋体" w:hAnsi="宋体"/>
          <w:sz w:val="21"/>
        </w:rPr>
      </w:pPr>
      <w:r>
        <w:rPr>
          <w:sz w:val="21"/>
        </w:rPr>
        <w:t>5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将</w:t>
      </w:r>
      <w:r>
        <w:rPr>
          <w:sz w:val="21"/>
        </w:rPr>
        <w:t xml:space="preserve"> 20</w:t>
      </w:r>
      <w:r>
        <w:rPr>
          <w:color w:val="FF0000"/>
          <w:sz w:val="21"/>
        </w:rPr>
        <w:t>1</w:t>
      </w:r>
      <w:r>
        <w:rPr>
          <w:sz w:val="21"/>
        </w:rPr>
        <w:t xml:space="preserve">80201 </w:t>
      </w:r>
      <w:r>
        <w:rPr>
          <w:rFonts w:ascii="宋体" w:hAnsi="宋体"/>
          <w:sz w:val="21"/>
        </w:rPr>
        <w:t>学生选修“</w:t>
      </w:r>
      <w:r>
        <w:rPr>
          <w:sz w:val="21"/>
        </w:rPr>
        <w:t>C03</w:t>
      </w:r>
      <w:r>
        <w:rPr>
          <w:rFonts w:ascii="宋体" w:hAnsi="宋体"/>
          <w:sz w:val="21"/>
        </w:rPr>
        <w:t>”号课程的成绩改为该课的平均成绩</w:t>
      </w:r>
    </w:p>
    <w:p w14:paraId="25DFC785">
      <w:pPr>
        <w:spacing w:line="360" w:lineRule="auto"/>
        <w:ind w:firstLine="720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3090545</wp:posOffset>
                </wp:positionH>
                <wp:positionV relativeFrom="paragraph">
                  <wp:posOffset>80010</wp:posOffset>
                </wp:positionV>
                <wp:extent cx="3076575" cy="2052320"/>
                <wp:effectExtent l="10795" t="12700" r="8255" b="11430"/>
                <wp:wrapTight wrapText="bothSides">
                  <wp:wrapPolygon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2052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48DD4"/>
                          </a:solidFill>
                          <a:miter lim="800000"/>
                        </a:ln>
                      </wps:spPr>
                      <wps:txbx>
                        <w:txbxContent>
                          <w:p w14:paraId="63ACDF26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--在mysql中不能先select出同一表中的某些值，再update这个表(在同一语句中)，否则会报错：You can't specify target table for update in FROM clause</w:t>
                            </w:r>
                          </w:p>
                          <w:p w14:paraId="79F99310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</w:p>
                          <w:p w14:paraId="768BC572">
                            <w:pPr>
                              <w:spacing w:line="360" w:lineRule="auto"/>
                              <w:rPr>
                                <w:color w:val="0000FF"/>
                                <w:sz w:val="16"/>
                              </w:rPr>
                            </w:pPr>
                            <w:r>
                              <w:rPr>
                                <w:color w:val="0000FF"/>
                                <w:sz w:val="16"/>
                              </w:rPr>
                              <w:t xml:space="preserve">(select 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color w:val="0000FF"/>
                                <w:sz w:val="16"/>
                              </w:rPr>
                              <w:t>from (select avg(grade) from sc a where cno='03') b</w:t>
                            </w:r>
                          </w:p>
                          <w:p w14:paraId="6B229156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--将查出来的平均分放在b表格里。</w:t>
                            </w:r>
                          </w:p>
                          <w:p w14:paraId="282E71E0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</w:p>
                          <w:p w14:paraId="18D36BEE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--这种情况只在mysql里存在，在mssql和oracle里都不会出现。</w:t>
                            </w:r>
                          </w:p>
                          <w:p w14:paraId="01E03CDE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--如果不设定表的别名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，则会出现错误：Every derived table must have its own alias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243.35pt;margin-top:6.3pt;height:161.6pt;width:242.25pt;mso-wrap-distance-left:9pt;mso-wrap-distance-right:9pt;z-index:251660288;mso-width-relative:page;mso-height-relative:page;" filled="f" stroked="t" coordsize="21600,21600" wrapcoords="0 0 21600 0 21600 21600 0 21600 0 0" o:gfxdata="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UGmzA2gAAAAoBAAAPAAAAAAAAAAEAIAAAACIAAABkcnMvZG93bnJldi54&#10;bWxQSwECFAAUAAAACACHTuJA+VwoezECAABfBAAADgAAAAAAAAABACAAAAApAQAAZHJzL2Uyb0Rv&#10;Yy54bWxQSwUGAAAAAAYABgBZAQAAzAUAAAAA&#10;">
                <v:fill on="f" focussize="0,0"/>
                <v:stroke color="#548DD4" miterlimit="8" joinstyle="miter"/>
                <v:imagedata o:title=""/>
                <o:lock v:ext="edit" aspectratio="f"/>
                <v:textbox inset="2.54mm,2.54mm,2.54mm,2.54mm">
                  <w:txbxContent>
                    <w:p w14:paraId="63ACDF26">
                      <w:pPr>
                        <w:spacing w:line="360" w:lineRule="auto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--在mysql中不能先select出同一表中的某些值，再update这个表(在同一语句中)，否则会报错：You can't specify target table for update in FROM clause</w:t>
                      </w:r>
                    </w:p>
                    <w:p w14:paraId="79F99310">
                      <w:pPr>
                        <w:spacing w:line="360" w:lineRule="auto"/>
                        <w:rPr>
                          <w:sz w:val="16"/>
                        </w:rPr>
                      </w:pPr>
                    </w:p>
                    <w:p w14:paraId="768BC572">
                      <w:pPr>
                        <w:spacing w:line="360" w:lineRule="auto"/>
                        <w:rPr>
                          <w:color w:val="0000FF"/>
                          <w:sz w:val="16"/>
                        </w:rPr>
                      </w:pPr>
                      <w:r>
                        <w:rPr>
                          <w:color w:val="0000FF"/>
                          <w:sz w:val="16"/>
                        </w:rPr>
                        <w:t xml:space="preserve">(select * </w:t>
                      </w:r>
                      <w:r>
                        <w:rPr>
                          <w:rFonts w:hint="eastAsia"/>
                          <w:color w:val="0000FF"/>
                          <w:sz w:val="16"/>
                        </w:rPr>
                        <w:t xml:space="preserve">  </w:t>
                      </w:r>
                      <w:r>
                        <w:rPr>
                          <w:color w:val="0000FF"/>
                          <w:sz w:val="16"/>
                        </w:rPr>
                        <w:t>from (select avg(grade) from sc a where cno='03') b</w:t>
                      </w:r>
                    </w:p>
                    <w:p w14:paraId="6B229156">
                      <w:pPr>
                        <w:spacing w:line="360" w:lineRule="auto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--将查出来的平均分放在b表格里。</w:t>
                      </w:r>
                    </w:p>
                    <w:p w14:paraId="282E71E0">
                      <w:pPr>
                        <w:spacing w:line="360" w:lineRule="auto"/>
                        <w:rPr>
                          <w:sz w:val="16"/>
                        </w:rPr>
                      </w:pPr>
                    </w:p>
                    <w:p w14:paraId="18D36BEE">
                      <w:pPr>
                        <w:spacing w:line="360" w:lineRule="auto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--这种情况只在mysql里存在，在mssql和oracle里都不会出现。</w:t>
                      </w:r>
                    </w:p>
                    <w:p w14:paraId="01E03CDE">
                      <w:pPr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--如果不设定表的别名</w:t>
                      </w:r>
                      <w:r>
                        <w:rPr>
                          <w:rFonts w:hint="eastAsia"/>
                          <w:color w:val="0000FF"/>
                          <w:sz w:val="16"/>
                        </w:rPr>
                        <w:t>b</w:t>
                      </w:r>
                      <w:r>
                        <w:rPr>
                          <w:rFonts w:hint="eastAsia"/>
                          <w:sz w:val="16"/>
                        </w:rPr>
                        <w:t>，则会出现错误：Every derived table must have its own alias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2212822">
      <w:pPr>
        <w:spacing w:line="276" w:lineRule="auto"/>
        <w:ind w:firstLine="720"/>
        <w:rPr>
          <w:sz w:val="21"/>
        </w:rPr>
      </w:pPr>
      <w:r>
        <w:rPr>
          <w:sz w:val="21"/>
        </w:rPr>
        <w:t>update sc set degree=(select *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from (select avg(degree) from sc a where cno='c03')</w:t>
      </w:r>
      <w:r>
        <w:rPr>
          <w:rFonts w:hint="eastAsia"/>
          <w:sz w:val="21"/>
        </w:rPr>
        <w:t xml:space="preserve"> </w:t>
      </w:r>
      <w:r>
        <w:rPr>
          <w:color w:val="FF0000"/>
          <w:sz w:val="21"/>
        </w:rPr>
        <w:t>b</w:t>
      </w:r>
      <w:r>
        <w:rPr>
          <w:rFonts w:hint="eastAsia"/>
          <w:color w:val="FF0000"/>
          <w:sz w:val="21"/>
          <w:lang w:val="en-US" w:eastAsia="zh-CN"/>
        </w:rPr>
        <w:t xml:space="preserve"> </w:t>
      </w:r>
      <w:r>
        <w:rPr>
          <w:sz w:val="21"/>
        </w:rPr>
        <w:t>)where sno='20180201' and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cno='c03';</w:t>
      </w:r>
    </w:p>
    <w:p w14:paraId="5D0D7F0F">
      <w:pPr>
        <w:spacing w:line="360" w:lineRule="auto"/>
        <w:ind w:left="840" w:leftChars="420" w:firstLine="720"/>
        <w:rPr>
          <w:sz w:val="21"/>
        </w:rPr>
      </w:pPr>
    </w:p>
    <w:p w14:paraId="69D05310">
      <w:pPr>
        <w:spacing w:line="360" w:lineRule="auto"/>
        <w:ind w:left="840" w:leftChars="420" w:firstLine="720"/>
        <w:rPr>
          <w:sz w:val="21"/>
        </w:rPr>
      </w:pPr>
    </w:p>
    <w:p w14:paraId="5F5E2BFE">
      <w:pPr>
        <w:spacing w:line="360" w:lineRule="auto"/>
        <w:rPr>
          <w:sz w:val="21"/>
        </w:rPr>
      </w:pPr>
      <w:r>
        <w:drawing>
          <wp:inline distT="0" distB="0" distL="114300" distR="114300">
            <wp:extent cx="5355590" cy="1031240"/>
            <wp:effectExtent l="0" t="0" r="3810" b="10160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8D3D">
      <w:pPr>
        <w:spacing w:line="360" w:lineRule="auto"/>
        <w:ind w:left="840" w:leftChars="420" w:firstLine="720"/>
        <w:rPr>
          <w:sz w:val="21"/>
        </w:rPr>
      </w:pPr>
    </w:p>
    <w:p w14:paraId="07AA43BE">
      <w:pPr>
        <w:spacing w:line="239" w:lineRule="auto"/>
        <w:ind w:left="140"/>
        <w:rPr>
          <w:sz w:val="21"/>
        </w:rPr>
      </w:pPr>
      <w:r>
        <w:rPr>
          <w:sz w:val="21"/>
        </w:rPr>
        <w:t>6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把女同学的成绩提高</w:t>
      </w:r>
      <w:r>
        <w:rPr>
          <w:sz w:val="21"/>
        </w:rPr>
        <w:t xml:space="preserve"> 5%</w:t>
      </w:r>
    </w:p>
    <w:p w14:paraId="4F560427">
      <w:pPr>
        <w:spacing w:line="276" w:lineRule="auto"/>
        <w:ind w:firstLine="720"/>
        <w:rPr>
          <w:rFonts w:hint="eastAsia"/>
          <w:sz w:val="21"/>
        </w:rPr>
      </w:pPr>
      <w:r>
        <w:rPr>
          <w:rFonts w:hint="eastAsia"/>
          <w:sz w:val="21"/>
        </w:rPr>
        <w:t>UPDATE sc SET degree=degree*(1+0.05) where Sno in (SELECT Sno from student where Ssex=</w:t>
      </w:r>
      <w:r>
        <w:rPr>
          <w:sz w:val="21"/>
        </w:rPr>
        <w:t>’</w:t>
      </w:r>
      <w:r>
        <w:rPr>
          <w:rFonts w:hint="eastAsia"/>
          <w:sz w:val="21"/>
        </w:rPr>
        <w:t>女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7A27FE68">
      <w:pPr>
        <w:spacing w:line="276" w:lineRule="auto"/>
        <w:rPr>
          <w:rFonts w:hint="eastAsia"/>
          <w:sz w:val="21"/>
        </w:rPr>
      </w:pPr>
      <w:r>
        <w:drawing>
          <wp:inline distT="0" distB="0" distL="114300" distR="114300">
            <wp:extent cx="5351145" cy="1020445"/>
            <wp:effectExtent l="0" t="0" r="8255" b="8255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196C">
      <w:pPr>
        <w:spacing w:line="370" w:lineRule="exact"/>
        <w:rPr>
          <w:rFonts w:ascii="Times New Roman" w:hAnsi="Times New Roman" w:eastAsia="Times New Roman"/>
        </w:rPr>
      </w:pPr>
    </w:p>
    <w:p w14:paraId="7CDE021F">
      <w:pPr>
        <w:spacing w:line="239" w:lineRule="auto"/>
        <w:ind w:left="140"/>
        <w:rPr>
          <w:rFonts w:ascii="宋体" w:hAnsi="宋体"/>
          <w:sz w:val="21"/>
        </w:rPr>
      </w:pPr>
      <w:r>
        <w:rPr>
          <w:sz w:val="21"/>
        </w:rPr>
        <w:t>7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把选修了“数据库”课程学生的成绩全改为空值（</w:t>
      </w:r>
      <w:r>
        <w:rPr>
          <w:sz w:val="21"/>
        </w:rPr>
        <w:t>NULL</w:t>
      </w:r>
      <w:r>
        <w:rPr>
          <w:rFonts w:ascii="宋体" w:hAnsi="宋体"/>
          <w:sz w:val="21"/>
        </w:rPr>
        <w:t>）</w:t>
      </w:r>
    </w:p>
    <w:p w14:paraId="6C0460CF">
      <w:pPr>
        <w:spacing w:line="200" w:lineRule="exact"/>
        <w:rPr>
          <w:rFonts w:ascii="Times New Roman" w:hAnsi="Times New Roman" w:eastAsia="Times New Roman"/>
        </w:rPr>
      </w:pPr>
    </w:p>
    <w:p w14:paraId="2C6CF820">
      <w:pPr>
        <w:spacing w:line="276" w:lineRule="auto"/>
        <w:ind w:firstLine="720"/>
        <w:rPr>
          <w:rFonts w:hint="eastAsia"/>
          <w:sz w:val="21"/>
        </w:rPr>
      </w:pPr>
      <w:r>
        <w:rPr>
          <w:rFonts w:hint="eastAsia"/>
          <w:sz w:val="21"/>
        </w:rPr>
        <w:t>UPDATE sc SET degree=NULL where Cno=(SELECT Cno from course where Cname=</w:t>
      </w:r>
      <w:r>
        <w:rPr>
          <w:sz w:val="21"/>
        </w:rPr>
        <w:t>’</w:t>
      </w:r>
      <w:r>
        <w:rPr>
          <w:rFonts w:hint="eastAsia"/>
          <w:sz w:val="21"/>
        </w:rPr>
        <w:t>数据库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08B843BC">
      <w:pPr>
        <w:spacing w:line="276" w:lineRule="auto"/>
        <w:ind w:firstLine="720"/>
        <w:rPr>
          <w:rFonts w:hint="eastAsia"/>
          <w:sz w:val="21"/>
        </w:rPr>
      </w:pPr>
      <w:r>
        <w:drawing>
          <wp:inline distT="0" distB="0" distL="114300" distR="114300">
            <wp:extent cx="5356225" cy="1029970"/>
            <wp:effectExtent l="0" t="0" r="3175" b="1143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7BE36">
      <w:pPr>
        <w:spacing w:line="276" w:lineRule="auto"/>
        <w:ind w:left="1680" w:leftChars="840" w:firstLine="720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265430</wp:posOffset>
                </wp:positionV>
                <wp:extent cx="4452620" cy="1374140"/>
                <wp:effectExtent l="6350" t="12700" r="8255" b="13335"/>
                <wp:wrapTopAndBottom/>
                <wp:docPr id="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2620" cy="1374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48DD4"/>
                          </a:solidFill>
                          <a:miter lim="800000"/>
                        </a:ln>
                      </wps:spPr>
                      <wps:txbx>
                        <w:txbxContent>
                          <w:p w14:paraId="14AB2B6D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将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01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课程的成绩更新为随机成绩数据：</w:t>
                            </w:r>
                          </w:p>
                          <w:p w14:paraId="05ADB317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update sc set grade=ceiling(rand()*90+10) where cno='01';</w:t>
                            </w:r>
                          </w:p>
                          <w:p w14:paraId="73BC3F8F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几个函数的说明：</w:t>
                            </w:r>
                          </w:p>
                          <w:p w14:paraId="17DF58B9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rand</w:t>
                            </w:r>
                            <w:r>
                              <w:rPr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：生成随机数</w:t>
                            </w:r>
                          </w:p>
                          <w:p w14:paraId="6E5B69C7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ceiling()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：向上取整</w:t>
                            </w:r>
                          </w:p>
                          <w:p w14:paraId="43F5D674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floor()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：向下取整。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36pt;margin-top:20.9pt;height:108.2pt;width:350.6pt;mso-wrap-distance-bottom:0pt;mso-wrap-distance-top:0pt;z-index:251661312;mso-width-relative:page;mso-height-relative:page;" filled="f" stroked="t" coordsize="21600,21600" o:gfxdata="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lHzXdsAAAAJAQAADwAAAAAAAAABACAAAAAiAAAAZHJzL2Rvd25yZXYueG1s&#10;UEsBAhQAFAAAAAgAh07iQAztzNMuAgAAXgQAAA4AAAAAAAAAAQAgAAAAKgEAAGRycy9lMm9Eb2Mu&#10;eG1sUEsFBgAAAAAGAAYAWQEAAMoFAAAAAA==&#10;">
                <v:fill on="f" focussize="0,0"/>
                <v:stroke color="#548DD4" miterlimit="8" joinstyle="miter"/>
                <v:imagedata o:title=""/>
                <o:lock v:ext="edit" aspectratio="f"/>
                <v:textbox inset="2.54mm,2.54mm,2.54mm,2.54mm" style="mso-fit-shape-to-text:t;">
                  <w:txbxContent>
                    <w:p w14:paraId="14AB2B6D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将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01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课程的成绩更新为随机成绩数据：</w:t>
                      </w:r>
                    </w:p>
                    <w:p w14:paraId="05ADB317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update sc set grade=ceiling(rand()*90+10) where cno='01';</w:t>
                      </w:r>
                    </w:p>
                    <w:p w14:paraId="73BC3F8F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几个函数的说明：</w:t>
                      </w:r>
                    </w:p>
                    <w:p w14:paraId="17DF58B9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rand</w:t>
                      </w:r>
                      <w:r>
                        <w:rPr>
                          <w:sz w:val="21"/>
                        </w:rPr>
                        <w:t>()</w:t>
                      </w:r>
                      <w:r>
                        <w:rPr>
                          <w:rFonts w:hint="eastAsia"/>
                          <w:sz w:val="21"/>
                        </w:rPr>
                        <w:t>：生成随机数</w:t>
                      </w:r>
                    </w:p>
                    <w:p w14:paraId="6E5B69C7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ceiling()</w:t>
                      </w:r>
                      <w:r>
                        <w:rPr>
                          <w:rFonts w:hint="eastAsia"/>
                          <w:sz w:val="21"/>
                        </w:rPr>
                        <w:t>：向上取整</w:t>
                      </w:r>
                    </w:p>
                    <w:p w14:paraId="43F5D674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floor()</w:t>
                      </w:r>
                      <w:r>
                        <w:rPr>
                          <w:rFonts w:hint="eastAsia"/>
                          <w:sz w:val="21"/>
                        </w:rPr>
                        <w:t>：向下取整。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BC90E9B">
      <w:pPr>
        <w:spacing w:line="276" w:lineRule="auto"/>
        <w:ind w:firstLine="720"/>
        <w:rPr>
          <w:sz w:val="21"/>
        </w:rPr>
      </w:pPr>
    </w:p>
    <w:p w14:paraId="1B424D37">
      <w:pPr>
        <w:spacing w:line="0" w:lineRule="atLeast"/>
        <w:ind w:left="140"/>
        <w:rPr>
          <w:rFonts w:ascii="宋体" w:hAnsi="宋体"/>
          <w:sz w:val="21"/>
        </w:rPr>
      </w:pPr>
      <w:r>
        <w:rPr>
          <w:sz w:val="21"/>
        </w:rPr>
        <w:t>8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删除学号为</w:t>
      </w:r>
      <w:r>
        <w:rPr>
          <w:sz w:val="21"/>
        </w:rPr>
        <w:t xml:space="preserve"> 20</w:t>
      </w:r>
      <w:r>
        <w:rPr>
          <w:rFonts w:hint="eastAsia"/>
          <w:color w:val="FF0000"/>
          <w:sz w:val="21"/>
        </w:rPr>
        <w:t>1</w:t>
      </w:r>
      <w:r>
        <w:rPr>
          <w:sz w:val="21"/>
        </w:rPr>
        <w:t xml:space="preserve">50302 </w:t>
      </w:r>
      <w:r>
        <w:rPr>
          <w:rFonts w:ascii="宋体" w:hAnsi="宋体"/>
          <w:sz w:val="21"/>
        </w:rPr>
        <w:t>的学生记录</w:t>
      </w:r>
    </w:p>
    <w:p w14:paraId="59990907">
      <w:pPr>
        <w:spacing w:line="200" w:lineRule="exact"/>
        <w:rPr>
          <w:rFonts w:ascii="Times New Roman" w:hAnsi="Times New Roman" w:eastAsia="Times New Roman"/>
        </w:rPr>
      </w:pPr>
    </w:p>
    <w:p w14:paraId="0A80C722">
      <w:pPr>
        <w:spacing w:line="276" w:lineRule="auto"/>
        <w:ind w:firstLine="720"/>
        <w:rPr>
          <w:rFonts w:hint="eastAsia"/>
          <w:sz w:val="21"/>
        </w:rPr>
      </w:pPr>
      <w:r>
        <w:rPr>
          <w:rFonts w:hint="eastAsia"/>
          <w:sz w:val="21"/>
        </w:rPr>
        <w:t>DELETE FROM student where Sno=</w:t>
      </w:r>
      <w:r>
        <w:rPr>
          <w:sz w:val="21"/>
        </w:rPr>
        <w:t>’</w:t>
      </w:r>
      <w:r>
        <w:rPr>
          <w:rFonts w:hint="eastAsia"/>
          <w:sz w:val="21"/>
        </w:rPr>
        <w:t>20150302</w:t>
      </w:r>
      <w:r>
        <w:rPr>
          <w:sz w:val="21"/>
        </w:rPr>
        <w:t>’</w:t>
      </w:r>
      <w:r>
        <w:rPr>
          <w:rFonts w:hint="eastAsia"/>
          <w:sz w:val="21"/>
        </w:rPr>
        <w:t>;</w:t>
      </w:r>
    </w:p>
    <w:p w14:paraId="6AB29FB2">
      <w:pPr>
        <w:spacing w:line="276" w:lineRule="auto"/>
        <w:ind w:firstLine="720"/>
        <w:rPr>
          <w:rFonts w:hint="eastAsia"/>
          <w:sz w:val="21"/>
        </w:rPr>
      </w:pPr>
      <w:r>
        <w:drawing>
          <wp:inline distT="0" distB="0" distL="114300" distR="114300">
            <wp:extent cx="5351145" cy="757555"/>
            <wp:effectExtent l="0" t="0" r="8255" b="4445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0A9E">
      <w:pPr>
        <w:spacing w:line="369" w:lineRule="exact"/>
        <w:rPr>
          <w:rFonts w:ascii="Times New Roman" w:hAnsi="Times New Roman" w:eastAsia="Times New Roman"/>
        </w:rPr>
      </w:pPr>
    </w:p>
    <w:p w14:paraId="5DF809C4">
      <w:pPr>
        <w:spacing w:line="0" w:lineRule="atLeast"/>
        <w:ind w:left="140"/>
        <w:rPr>
          <w:rFonts w:ascii="宋体" w:hAnsi="宋体"/>
          <w:sz w:val="21"/>
        </w:rPr>
      </w:pPr>
      <w:r>
        <w:rPr>
          <w:sz w:val="21"/>
        </w:rPr>
        <w:t>9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把“刘晨”同学的选课记录全部删除</w:t>
      </w:r>
    </w:p>
    <w:p w14:paraId="571329D9">
      <w:pPr>
        <w:spacing w:line="276" w:lineRule="auto"/>
        <w:ind w:firstLine="720"/>
        <w:rPr>
          <w:rFonts w:hint="eastAsia"/>
          <w:sz w:val="21"/>
        </w:rPr>
      </w:pPr>
      <w:r>
        <w:rPr>
          <w:rFonts w:hint="eastAsia"/>
          <w:sz w:val="21"/>
        </w:rPr>
        <w:t>DELETE FROM sc WHERE Sno=(SELECT Sno from student where Sname=</w:t>
      </w:r>
      <w:r>
        <w:rPr>
          <w:sz w:val="21"/>
        </w:rPr>
        <w:t>’</w:t>
      </w:r>
      <w:r>
        <w:rPr>
          <w:rFonts w:hint="eastAsia"/>
          <w:sz w:val="21"/>
        </w:rPr>
        <w:t>刘晨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07971216">
      <w:pPr>
        <w:spacing w:line="276" w:lineRule="auto"/>
        <w:ind w:firstLine="720"/>
        <w:rPr>
          <w:rFonts w:hint="eastAsia"/>
          <w:sz w:val="21"/>
        </w:rPr>
      </w:pPr>
      <w:r>
        <w:drawing>
          <wp:inline distT="0" distB="0" distL="114300" distR="114300">
            <wp:extent cx="5351145" cy="895350"/>
            <wp:effectExtent l="0" t="0" r="8255" b="6350"/>
            <wp:docPr id="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3E34">
      <w:pPr>
        <w:spacing w:line="214" w:lineRule="exact"/>
        <w:rPr>
          <w:rFonts w:ascii="Times New Roman" w:hAnsi="Times New Roman" w:eastAsia="Times New Roman"/>
        </w:rPr>
      </w:pPr>
    </w:p>
    <w:p w14:paraId="50141899">
      <w:pPr>
        <w:spacing w:line="0" w:lineRule="atLeast"/>
        <w:rPr>
          <w:rFonts w:ascii="宋体" w:hAnsi="宋体"/>
          <w:sz w:val="21"/>
        </w:rPr>
      </w:pPr>
      <w:r>
        <w:rPr>
          <w:sz w:val="21"/>
        </w:rPr>
        <w:t>10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 </w:t>
      </w:r>
      <w:r>
        <w:rPr>
          <w:rFonts w:ascii="宋体" w:hAnsi="宋体"/>
          <w:sz w:val="21"/>
        </w:rPr>
        <w:t>删除电子商务专业所有学生的选课记录</w:t>
      </w:r>
    </w:p>
    <w:p w14:paraId="2E0078E7">
      <w:pPr>
        <w:spacing w:line="200" w:lineRule="exact"/>
        <w:rPr>
          <w:rFonts w:ascii="Times New Roman" w:hAnsi="Times New Roman" w:eastAsia="Times New Roman"/>
        </w:rPr>
      </w:pPr>
    </w:p>
    <w:p w14:paraId="3E0C7F21">
      <w:pPr>
        <w:spacing w:line="276" w:lineRule="auto"/>
        <w:ind w:firstLine="720"/>
        <w:rPr>
          <w:rFonts w:hint="eastAsia"/>
          <w:sz w:val="21"/>
        </w:rPr>
      </w:pPr>
      <w:r>
        <w:rPr>
          <w:rFonts w:hint="eastAsia"/>
          <w:sz w:val="21"/>
        </w:rPr>
        <w:t>DELETE FROM sc WHERE Sno in (SELECT Sno from student where Speciality=</w:t>
      </w:r>
      <w:r>
        <w:rPr>
          <w:sz w:val="21"/>
        </w:rPr>
        <w:t>’</w:t>
      </w:r>
      <w:r>
        <w:rPr>
          <w:rFonts w:hint="eastAsia"/>
          <w:sz w:val="21"/>
        </w:rPr>
        <w:t>电子商务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4276147E">
      <w:pPr>
        <w:spacing w:line="276" w:lineRule="auto"/>
        <w:ind w:firstLine="720"/>
        <w:rPr>
          <w:rFonts w:hint="eastAsia"/>
          <w:sz w:val="21"/>
        </w:rPr>
      </w:pPr>
      <w:r>
        <w:drawing>
          <wp:inline distT="0" distB="0" distL="114300" distR="114300">
            <wp:extent cx="5349875" cy="814705"/>
            <wp:effectExtent l="0" t="0" r="9525" b="10795"/>
            <wp:docPr id="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EC5C">
      <w:pPr>
        <w:spacing w:line="276" w:lineRule="auto"/>
        <w:ind w:left="1260" w:leftChars="630" w:firstLine="720"/>
        <w:rPr>
          <w:sz w:val="21"/>
        </w:rPr>
      </w:pPr>
    </w:p>
    <w:p w14:paraId="46F930F5">
      <w:pPr>
        <w:spacing w:line="276" w:lineRule="auto"/>
        <w:ind w:firstLine="720"/>
        <w:rPr>
          <w:sz w:val="21"/>
        </w:rPr>
      </w:pPr>
    </w:p>
    <w:p w14:paraId="60D7EEEF">
      <w:pPr>
        <w:spacing w:line="200" w:lineRule="exact"/>
        <w:rPr>
          <w:rFonts w:ascii="Times New Roman" w:hAnsi="Times New Roman" w:eastAsia="Times New Roman"/>
        </w:rPr>
      </w:pPr>
    </w:p>
    <w:p w14:paraId="56F63A83">
      <w:pPr>
        <w:spacing w:line="206" w:lineRule="exact"/>
        <w:rPr>
          <w:rFonts w:ascii="Times New Roman" w:hAnsi="Times New Roman" w:eastAsia="Times New Roman"/>
        </w:rPr>
      </w:pPr>
    </w:p>
    <w:p w14:paraId="3F2F9ED0">
      <w:pPr>
        <w:spacing w:line="239" w:lineRule="auto"/>
        <w:ind w:left="140"/>
        <w:rPr>
          <w:rFonts w:ascii="宋体" w:hAnsi="宋体"/>
          <w:b/>
          <w:sz w:val="28"/>
        </w:rPr>
      </w:pPr>
      <w:r>
        <w:rPr>
          <w:rFonts w:ascii="Wingdings" w:hAnsi="Wingdings" w:eastAsia="Wingdings"/>
          <w:sz w:val="28"/>
        </w:rPr>
        <w:t></w:t>
      </w:r>
      <w:r>
        <w:rPr>
          <w:rFonts w:ascii="宋体" w:hAnsi="宋体"/>
          <w:b/>
          <w:sz w:val="28"/>
        </w:rPr>
        <w:t>思考题</w:t>
      </w:r>
    </w:p>
    <w:p w14:paraId="20EC68A2">
      <w:pPr>
        <w:spacing w:line="211" w:lineRule="exact"/>
        <w:rPr>
          <w:rFonts w:ascii="Times New Roman" w:hAnsi="Times New Roman" w:eastAsia="Times New Roman"/>
        </w:rPr>
      </w:pPr>
    </w:p>
    <w:p w14:paraId="2876C4E0">
      <w:pPr>
        <w:numPr>
          <w:ilvl w:val="0"/>
          <w:numId w:val="8"/>
        </w:numPr>
        <w:spacing w:line="0" w:lineRule="atLeast"/>
        <w:ind w:left="140"/>
        <w:rPr>
          <w:rFonts w:ascii="宋体" w:hAnsi="宋体"/>
        </w:rPr>
      </w:pPr>
      <w:r>
        <w:rPr>
          <w:rFonts w:ascii="宋体" w:hAnsi="宋体"/>
        </w:rPr>
        <w:t>使用存在量词</w:t>
      </w:r>
      <w:r>
        <w:t xml:space="preserve">[NOT]EXISTS </w:t>
      </w:r>
      <w:r>
        <w:rPr>
          <w:rFonts w:ascii="宋体" w:hAnsi="宋体"/>
        </w:rPr>
        <w:t>的嵌套查询时，何时外层查询的</w:t>
      </w:r>
      <w:r>
        <w:t xml:space="preserve"> WHERE </w:t>
      </w:r>
      <w:r>
        <w:rPr>
          <w:rFonts w:ascii="宋体" w:hAnsi="宋体"/>
        </w:rPr>
        <w:t>条件为真，何时为假？</w:t>
      </w:r>
    </w:p>
    <w:p w14:paraId="6F6B9DCA">
      <w:pPr>
        <w:spacing w:line="0" w:lineRule="atLeast"/>
        <w:ind w:left="720" w:firstLine="720"/>
        <w:rPr>
          <w:rFonts w:ascii="宋体" w:hAnsi="宋体"/>
          <w:color w:val="0000FF"/>
        </w:rPr>
      </w:pPr>
      <w:r>
        <w:rPr>
          <w:rFonts w:hint="eastAsia" w:ascii="宋体" w:hAnsi="宋体"/>
          <w:color w:val="0000FF"/>
        </w:rPr>
        <w:t xml:space="preserve">EXISTS  </w:t>
      </w:r>
      <w:r>
        <w:rPr>
          <w:rFonts w:hint="eastAsia" w:ascii="宋体" w:hAnsi="宋体"/>
          <w:color w:val="0000FF"/>
        </w:rPr>
        <w:tab/>
      </w:r>
      <w:r>
        <w:rPr>
          <w:rFonts w:hint="eastAsia" w:ascii="宋体" w:hAnsi="宋体"/>
          <w:color w:val="0000FF"/>
        </w:rPr>
        <w:t xml:space="preserve">当内层子查询不为空  </w:t>
      </w:r>
      <w:r>
        <w:rPr>
          <w:rFonts w:hint="eastAsia" w:ascii="宋体" w:hAnsi="宋体"/>
          <w:color w:val="0000FF"/>
        </w:rPr>
        <w:tab/>
      </w:r>
      <w:r>
        <w:rPr>
          <w:rFonts w:hint="eastAsia" w:ascii="宋体" w:hAnsi="宋体"/>
          <w:color w:val="0000FF"/>
        </w:rPr>
        <w:t xml:space="preserve">则返回真  </w:t>
      </w:r>
    </w:p>
    <w:p w14:paraId="0E91351D">
      <w:pPr>
        <w:spacing w:line="0" w:lineRule="atLeast"/>
        <w:ind w:left="720" w:firstLine="720"/>
        <w:rPr>
          <w:rFonts w:ascii="宋体" w:hAnsi="宋体"/>
          <w:color w:val="0000FF"/>
        </w:rPr>
      </w:pPr>
      <w:r>
        <w:rPr>
          <w:rFonts w:hint="eastAsia" w:ascii="宋体" w:hAnsi="宋体"/>
          <w:color w:val="0000FF"/>
        </w:rPr>
        <w:t xml:space="preserve">         </w:t>
      </w:r>
      <w:r>
        <w:rPr>
          <w:rFonts w:hint="eastAsia" w:ascii="宋体" w:hAnsi="宋体"/>
          <w:color w:val="0000FF"/>
        </w:rPr>
        <w:tab/>
      </w:r>
      <w:r>
        <w:rPr>
          <w:rFonts w:hint="eastAsia" w:ascii="宋体" w:hAnsi="宋体"/>
          <w:color w:val="0000FF"/>
        </w:rPr>
        <w:t xml:space="preserve">当内层子查询为空   </w:t>
      </w:r>
      <w:r>
        <w:rPr>
          <w:rFonts w:hint="eastAsia" w:ascii="宋体" w:hAnsi="宋体"/>
          <w:color w:val="0000FF"/>
        </w:rPr>
        <w:tab/>
      </w:r>
      <w:r>
        <w:rPr>
          <w:rFonts w:hint="eastAsia" w:ascii="宋体" w:hAnsi="宋体"/>
          <w:color w:val="0000FF"/>
        </w:rPr>
        <w:t>返回假</w:t>
      </w:r>
    </w:p>
    <w:p w14:paraId="73AF4E35">
      <w:pPr>
        <w:spacing w:line="0" w:lineRule="atLeast"/>
        <w:ind w:left="720" w:firstLine="720"/>
        <w:rPr>
          <w:rFonts w:ascii="宋体" w:hAnsi="宋体"/>
          <w:color w:val="0000FF"/>
        </w:rPr>
      </w:pPr>
      <w:r>
        <w:rPr>
          <w:rFonts w:hint="eastAsia" w:ascii="宋体" w:hAnsi="宋体"/>
          <w:color w:val="0000FF"/>
        </w:rPr>
        <w:t xml:space="preserve">NOT EXOSTS  </w:t>
      </w:r>
      <w:r>
        <w:rPr>
          <w:rFonts w:hint="eastAsia" w:ascii="宋体" w:hAnsi="宋体"/>
          <w:color w:val="0000FF"/>
        </w:rPr>
        <w:tab/>
      </w:r>
      <w:r>
        <w:rPr>
          <w:rFonts w:hint="eastAsia" w:ascii="宋体" w:hAnsi="宋体"/>
          <w:color w:val="0000FF"/>
        </w:rPr>
        <w:t xml:space="preserve">当内层子查询为空  </w:t>
      </w:r>
      <w:r>
        <w:rPr>
          <w:rFonts w:hint="eastAsia" w:ascii="宋体" w:hAnsi="宋体"/>
          <w:color w:val="0000FF"/>
        </w:rPr>
        <w:tab/>
      </w:r>
      <w:r>
        <w:rPr>
          <w:rFonts w:hint="eastAsia" w:ascii="宋体" w:hAnsi="宋体"/>
          <w:color w:val="0000FF"/>
        </w:rPr>
        <w:t>返回真</w:t>
      </w:r>
    </w:p>
    <w:p w14:paraId="27583BB2">
      <w:pPr>
        <w:spacing w:line="0" w:lineRule="atLeast"/>
        <w:ind w:left="2160" w:firstLine="720"/>
        <w:rPr>
          <w:rFonts w:ascii="宋体" w:hAnsi="宋体"/>
          <w:color w:val="0000FF"/>
        </w:rPr>
      </w:pPr>
      <w:r>
        <w:rPr>
          <w:rFonts w:hint="eastAsia" w:ascii="宋体" w:hAnsi="宋体"/>
          <w:color w:val="0000FF"/>
        </w:rPr>
        <w:t xml:space="preserve">当内层子查询不为空  </w:t>
      </w:r>
      <w:r>
        <w:rPr>
          <w:rFonts w:hint="eastAsia" w:ascii="宋体" w:hAnsi="宋体"/>
          <w:color w:val="0000FF"/>
        </w:rPr>
        <w:tab/>
      </w:r>
      <w:r>
        <w:rPr>
          <w:rFonts w:hint="eastAsia" w:ascii="宋体" w:hAnsi="宋体"/>
          <w:color w:val="0000FF"/>
        </w:rPr>
        <w:t>返回假</w:t>
      </w:r>
    </w:p>
    <w:p w14:paraId="7EF6D9A0">
      <w:pPr>
        <w:spacing w:line="215" w:lineRule="exact"/>
        <w:rPr>
          <w:rFonts w:ascii="Times New Roman" w:hAnsi="Times New Roman" w:eastAsia="Times New Roman"/>
        </w:rPr>
      </w:pPr>
    </w:p>
    <w:p w14:paraId="5F07D7A5">
      <w:pPr>
        <w:spacing w:line="239" w:lineRule="auto"/>
        <w:rPr>
          <w:rFonts w:ascii="宋体" w:hAnsi="宋体"/>
          <w:sz w:val="21"/>
        </w:rPr>
      </w:pPr>
      <w:r>
        <w:rPr>
          <w:sz w:val="21"/>
        </w:rPr>
        <w:t>2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DROP </w:t>
      </w:r>
      <w:r>
        <w:rPr>
          <w:rFonts w:ascii="宋体" w:hAnsi="宋体"/>
          <w:sz w:val="21"/>
        </w:rPr>
        <w:t>命令和</w:t>
      </w:r>
      <w:r>
        <w:rPr>
          <w:sz w:val="21"/>
        </w:rPr>
        <w:t xml:space="preserve"> DELETE </w:t>
      </w:r>
      <w:r>
        <w:rPr>
          <w:rFonts w:ascii="宋体" w:hAnsi="宋体"/>
          <w:sz w:val="21"/>
        </w:rPr>
        <w:t>命令的本质区别是什么？</w:t>
      </w:r>
    </w:p>
    <w:p w14:paraId="4AE8ACFB">
      <w:pPr>
        <w:spacing w:line="276" w:lineRule="auto"/>
        <w:ind w:firstLine="720"/>
        <w:rPr>
          <w:color w:val="0000FF"/>
          <w:sz w:val="21"/>
        </w:rPr>
      </w:pPr>
      <w:r>
        <w:rPr>
          <w:rFonts w:hint="eastAsia"/>
          <w:color w:val="0000FF"/>
          <w:sz w:val="21"/>
        </w:rPr>
        <w:t>Drop：会导致数据库和表结构上的变化，如删除数据库，删除表格，删除字段。</w:t>
      </w:r>
    </w:p>
    <w:p w14:paraId="5B41036E">
      <w:pPr>
        <w:spacing w:line="276" w:lineRule="auto"/>
        <w:ind w:firstLine="720"/>
        <w:rPr>
          <w:color w:val="0000FF"/>
          <w:sz w:val="21"/>
        </w:rPr>
      </w:pPr>
      <w:r>
        <w:rPr>
          <w:rFonts w:hint="eastAsia"/>
          <w:color w:val="0000FF"/>
          <w:sz w:val="21"/>
        </w:rPr>
        <w:t>DELETE： 对表格中数据的删除，即，根据某个条件删除表格中满足条件的数据。</w:t>
      </w:r>
    </w:p>
    <w:p w14:paraId="682D82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1"/>
        </w:rPr>
      </w:pP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>如果启用</w:t>
      </w:r>
      <w:r>
        <w:rPr>
          <w:rFonts w:hint="eastAsia"/>
          <w:b/>
          <w:color w:val="0000FF"/>
          <w:sz w:val="21"/>
        </w:rPr>
        <w:t>事务</w:t>
      </w:r>
      <w:r>
        <w:rPr>
          <w:rFonts w:hint="eastAsia"/>
          <w:color w:val="0000FF"/>
          <w:sz w:val="21"/>
        </w:rPr>
        <w:t>机制，则在commit之前可以用rollback恢复被delete的数据。</w:t>
      </w:r>
    </w:p>
    <w:p w14:paraId="34F560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color w:val="0000FF"/>
          <w:sz w:val="21"/>
        </w:rPr>
      </w:pPr>
      <w:r>
        <w:rPr>
          <w:rFonts w:hint="eastAsia"/>
          <w:color w:val="0000FF"/>
          <w:sz w:val="21"/>
        </w:rPr>
        <w:t>例子：</w:t>
      </w:r>
    </w:p>
    <w:p w14:paraId="448947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  <w:sz w:val="21"/>
        </w:rPr>
        <w:t>mysql&gt; select * from sc;</w:t>
      </w:r>
    </w:p>
    <w:p w14:paraId="617A5E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  <w:sz w:val="21"/>
        </w:rPr>
        <w:drawing>
          <wp:inline distT="0" distB="0" distL="0" distR="0">
            <wp:extent cx="1600200" cy="952500"/>
            <wp:effectExtent l="0" t="0" r="0" b="0"/>
            <wp:docPr id="4" name="图片 1" descr="屏幕快照 2017-11-23 下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屏幕快照 2017-11-23 下午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96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  <w:sz w:val="21"/>
        </w:rPr>
        <w:t>mysql&gt; begin;</w:t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>--启用事务</w:t>
      </w:r>
    </w:p>
    <w:p w14:paraId="2F7E05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  <w:sz w:val="21"/>
        </w:rPr>
        <w:t>mysql&gt; delete from sc where cno='02';</w:t>
      </w:r>
    </w:p>
    <w:p w14:paraId="10ABE5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  <w:sz w:val="21"/>
        </w:rPr>
        <w:t>mysql&gt; select * from sc;</w:t>
      </w:r>
    </w:p>
    <w:p w14:paraId="2D7F40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  <w:sz w:val="21"/>
        </w:rPr>
        <w:drawing>
          <wp:inline distT="0" distB="0" distL="0" distR="0">
            <wp:extent cx="1943100" cy="914400"/>
            <wp:effectExtent l="0" t="0" r="0" b="0"/>
            <wp:docPr id="2" name="图片 2" descr="屏幕快照 2017-11-23 下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快照 2017-11-23 下午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7A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  <w:sz w:val="21"/>
        </w:rPr>
        <w:t>mysql&gt; rollback;</w:t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ab/>
      </w:r>
      <w:r>
        <w:rPr>
          <w:rFonts w:hint="eastAsia"/>
          <w:color w:val="0000FF"/>
          <w:sz w:val="21"/>
        </w:rPr>
        <w:t>--回滚事务</w:t>
      </w:r>
    </w:p>
    <w:p w14:paraId="0F72CE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  <w:sz w:val="21"/>
        </w:rPr>
        <w:t>Query OK, 0 rows affected (0.01 sec)</w:t>
      </w:r>
    </w:p>
    <w:p w14:paraId="426E55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  <w:sz w:val="21"/>
        </w:rPr>
        <w:t>mysql&gt; select * from sc;</w:t>
      </w:r>
    </w:p>
    <w:p w14:paraId="1DDA91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840" w:leftChars="420"/>
        <w:rPr>
          <w:color w:val="0000FF"/>
          <w:sz w:val="21"/>
        </w:rPr>
      </w:pPr>
      <w:r>
        <w:rPr>
          <w:color w:val="0000F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1220470</wp:posOffset>
                </wp:positionV>
                <wp:extent cx="4867275" cy="1480185"/>
                <wp:effectExtent l="0" t="0" r="3175" b="0"/>
                <wp:wrapTopAndBottom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7275" cy="148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6F88B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--事务的两个操作：commit，rollback</w:t>
                            </w:r>
                          </w:p>
                          <w:p w14:paraId="7319F370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--控制了数据库的并发机制，以及对于用户操作进行保护</w:t>
                            </w:r>
                          </w:p>
                          <w:p w14:paraId="459D1523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--而事务的rollback，是通过查看数据库运行日志实现回滚的。</w:t>
                            </w:r>
                          </w:p>
                          <w:p w14:paraId="3640A686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命令：</w:t>
                            </w:r>
                            <w:r>
                              <w:rPr>
                                <w:color w:val="0000FF"/>
                                <w:sz w:val="21"/>
                              </w:rPr>
                              <w:t>show variables like 'log_%'; 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可以看到日志</w:t>
                            </w:r>
                          </w:p>
                          <w:p w14:paraId="69412F1B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>
                              <w:rPr>
                                <w:color w:val="0000FF"/>
                                <w:sz w:val="21"/>
                              </w:rPr>
                              <w:t> 事务处理用来管理 INSERT 、 UPDATE 和DELETE 语句。你不能回退 SELECT 语句。</w:t>
                            </w:r>
                          </w:p>
                        </w:txbxContent>
                      </wps:txbx>
                      <wps:bodyPr rot="0" vert="horz" wrap="none" lIns="91440" tIns="91440" rIns="91440" bIns="9144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0pt;margin-top:96.1pt;height:116.55pt;width:383.25pt;mso-wrap-distance-bottom:0pt;mso-wrap-distance-top:0pt;mso-wrap-style:none;z-index:251662336;mso-width-relative:page;mso-height-relative:page;" filled="f" stroked="f" coordsize="21600,21600" o:gfxdata="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nJiUNgAAAAIAQAADwAAAAAAAAABACAAAAAiAAAAZHJzL2Rv&#10;d25yZXYueG1sUEsBAhQAFAAAAAgAh07iQB9oYwUBAgAAEwQAAA4AAAAAAAAAAQAgAAAAJwEAAGRy&#10;cy9lMm9Eb2MueG1sUEsFBgAAAAAGAAYAWQEAAJoFAAAAAA==&#10;">
                <v:fill on="f" focussize="0,0"/>
                <v:stroke on="f"/>
                <v:imagedata o:title=""/>
                <o:lock v:ext="edit" aspectratio="f"/>
                <v:textbox inset="2.54mm,2.54mm,2.54mm,2.54mm" style="mso-fit-shape-to-text:t;">
                  <w:txbxContent>
                    <w:p w14:paraId="7526F88B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>
                        <w:rPr>
                          <w:rFonts w:hint="eastAsia"/>
                          <w:color w:val="0000FF"/>
                          <w:sz w:val="21"/>
                        </w:rPr>
                        <w:t>--事务的两个操作：commit，rollback</w:t>
                      </w:r>
                    </w:p>
                    <w:p w14:paraId="7319F370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>
                        <w:rPr>
                          <w:rFonts w:hint="eastAsia"/>
                          <w:color w:val="0000FF"/>
                          <w:sz w:val="21"/>
                        </w:rPr>
                        <w:t>--控制了数据库的并发机制，以及对于用户操作进行保护</w:t>
                      </w:r>
                    </w:p>
                    <w:p w14:paraId="459D1523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>
                        <w:rPr>
                          <w:rFonts w:hint="eastAsia"/>
                          <w:color w:val="0000FF"/>
                          <w:sz w:val="21"/>
                        </w:rPr>
                        <w:t>--而事务的rollback，是通过查看数据库运行日志实现回滚的。</w:t>
                      </w:r>
                    </w:p>
                    <w:p w14:paraId="3640A686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>
                        <w:rPr>
                          <w:rFonts w:hint="eastAsia"/>
                          <w:color w:val="0000FF"/>
                          <w:sz w:val="21"/>
                        </w:rPr>
                        <w:t>命令：</w:t>
                      </w:r>
                      <w:r>
                        <w:rPr>
                          <w:color w:val="0000FF"/>
                          <w:sz w:val="21"/>
                        </w:rPr>
                        <w:t>show variables like 'log_%'; </w:t>
                      </w:r>
                      <w:r>
                        <w:rPr>
                          <w:rFonts w:hint="eastAsia"/>
                          <w:color w:val="0000FF"/>
                          <w:sz w:val="21"/>
                        </w:rPr>
                        <w:t>可以看到日志</w:t>
                      </w:r>
                    </w:p>
                    <w:p w14:paraId="69412F1B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>
                        <w:rPr>
                          <w:color w:val="0000FF"/>
                          <w:sz w:val="21"/>
                        </w:rPr>
                        <w:t> 事务处理用来管理 INSERT 、 UPDATE 和DELETE 语句。你不能回退 SELECT 语句。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0000FF"/>
          <w:sz w:val="21"/>
        </w:rPr>
        <w:drawing>
          <wp:inline distT="0" distB="0" distL="0" distR="0">
            <wp:extent cx="1600200" cy="1095375"/>
            <wp:effectExtent l="0" t="0" r="0" b="0"/>
            <wp:docPr id="3" name="图片 3" descr="屏幕快照 2017-11-23 下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快照 2017-11-23 下午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6835">
      <w:pPr>
        <w:spacing w:line="205" w:lineRule="exact"/>
        <w:rPr>
          <w:rFonts w:ascii="Times New Roman" w:hAnsi="Times New Roman" w:eastAsia="Times New Roman"/>
        </w:rPr>
      </w:pPr>
    </w:p>
    <w:p w14:paraId="00ED962B">
      <w:pPr>
        <w:spacing w:line="205" w:lineRule="exact"/>
        <w:rPr>
          <w:rFonts w:ascii="Times New Roman" w:hAnsi="Times New Roman" w:eastAsia="Times New Roman"/>
        </w:rPr>
      </w:pPr>
    </w:p>
    <w:p w14:paraId="35A6AC17">
      <w:pPr>
        <w:numPr>
          <w:ilvl w:val="0"/>
          <w:numId w:val="9"/>
        </w:numPr>
        <w:spacing w:line="239" w:lineRule="auto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利用</w:t>
      </w:r>
      <w:r>
        <w:rPr>
          <w:sz w:val="21"/>
        </w:rPr>
        <w:t xml:space="preserve"> INSERT</w:t>
      </w:r>
      <w:r>
        <w:rPr>
          <w:rFonts w:ascii="宋体" w:hAnsi="宋体"/>
          <w:sz w:val="21"/>
        </w:rPr>
        <w:t>、</w:t>
      </w:r>
      <w:r>
        <w:rPr>
          <w:sz w:val="21"/>
        </w:rPr>
        <w:t xml:space="preserve">UPDATE </w:t>
      </w:r>
      <w:r>
        <w:rPr>
          <w:rFonts w:ascii="宋体" w:hAnsi="宋体"/>
          <w:sz w:val="21"/>
        </w:rPr>
        <w:t>和</w:t>
      </w:r>
      <w:r>
        <w:rPr>
          <w:sz w:val="21"/>
        </w:rPr>
        <w:t xml:space="preserve"> DELETE </w:t>
      </w:r>
      <w:r>
        <w:rPr>
          <w:rFonts w:ascii="宋体" w:hAnsi="宋体"/>
          <w:sz w:val="21"/>
        </w:rPr>
        <w:t>命令可以同时对多个表操作吗</w:t>
      </w:r>
    </w:p>
    <w:p w14:paraId="5624B83C">
      <w:pPr>
        <w:spacing w:line="239" w:lineRule="auto"/>
        <w:ind w:firstLine="720"/>
        <w:rPr>
          <w:rFonts w:ascii="宋体" w:hAnsi="宋体"/>
          <w:color w:val="0000FF"/>
          <w:sz w:val="21"/>
        </w:rPr>
      </w:pPr>
      <w:r>
        <w:rPr>
          <w:rFonts w:hint="eastAsia" w:ascii="宋体" w:hAnsi="宋体"/>
          <w:color w:val="0000FF"/>
          <w:sz w:val="21"/>
        </w:rPr>
        <w:t>不可以，只可以对单表进行操作</w:t>
      </w:r>
    </w:p>
    <w:p w14:paraId="59BCBED8">
      <w:pPr>
        <w:spacing w:line="239" w:lineRule="auto"/>
        <w:ind w:firstLine="720"/>
        <w:rPr>
          <w:rFonts w:ascii="宋体" w:hAnsi="宋体"/>
          <w:sz w:val="21"/>
        </w:rPr>
      </w:pPr>
      <w:r>
        <w:rPr>
          <w:rFonts w:hint="eastAsia" w:ascii="宋体" w:hAnsi="宋体"/>
          <w:color w:val="0000FF"/>
          <w:sz w:val="21"/>
        </w:rPr>
        <w:t>如果希望操作多张表格，可以使用触发器。</w:t>
      </w:r>
    </w:p>
    <w:p w14:paraId="38F257A2">
      <w:pPr>
        <w:spacing w:line="200" w:lineRule="exact"/>
        <w:rPr>
          <w:rFonts w:ascii="Times New Roman" w:hAnsi="Times New Roman" w:eastAsia="Times New Roman"/>
        </w:rPr>
      </w:pPr>
      <w:bookmarkStart w:id="1" w:name="page5"/>
      <w:bookmarkEnd w:id="1"/>
    </w:p>
    <w:sectPr>
      <w:pgSz w:w="11900" w:h="16838"/>
      <w:pgMar w:top="1440" w:right="1800" w:bottom="1440" w:left="166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abstractNum w:abstractNumId="1">
    <w:nsid w:val="00000007"/>
    <w:multiLevelType w:val="multilevel"/>
    <w:tmpl w:val="00000007"/>
    <w:lvl w:ilvl="0" w:tentative="0">
      <w:start w:val="5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abstractNum w:abstractNumId="2">
    <w:nsid w:val="00000008"/>
    <w:multiLevelType w:val="multilevel"/>
    <w:tmpl w:val="00000008"/>
    <w:lvl w:ilvl="0" w:tentative="0">
      <w:start w:val="7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abstractNum w:abstractNumId="3">
    <w:nsid w:val="00000009"/>
    <w:multiLevelType w:val="multilevel"/>
    <w:tmpl w:val="00000009"/>
    <w:lvl w:ilvl="0" w:tentative="0">
      <w:start w:val="8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abstractNum w:abstractNumId="4">
    <w:nsid w:val="1726424D"/>
    <w:multiLevelType w:val="multilevel"/>
    <w:tmpl w:val="1726424D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E600D45"/>
    <w:multiLevelType w:val="multilevel"/>
    <w:tmpl w:val="4E600D45"/>
    <w:lvl w:ilvl="0" w:tentative="0">
      <w:start w:val="1"/>
      <w:numFmt w:val="decimal"/>
      <w:lvlText w:val="%1．"/>
      <w:lvlJc w:val="left"/>
      <w:pPr>
        <w:ind w:left="400" w:hanging="4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A1582D8"/>
    <w:multiLevelType w:val="singleLevel"/>
    <w:tmpl w:val="5A1582D8"/>
    <w:lvl w:ilvl="0" w:tentative="0">
      <w:start w:val="3"/>
      <w:numFmt w:val="decimal"/>
      <w:suff w:val="space"/>
      <w:lvlText w:val="%1．"/>
      <w:lvlJc w:val="left"/>
    </w:lvl>
  </w:abstractNum>
  <w:abstractNum w:abstractNumId="7">
    <w:nsid w:val="5A158569"/>
    <w:multiLevelType w:val="singleLevel"/>
    <w:tmpl w:val="5A158569"/>
    <w:lvl w:ilvl="0" w:tentative="0">
      <w:start w:val="1"/>
      <w:numFmt w:val="decimal"/>
      <w:suff w:val="space"/>
      <w:lvlText w:val="%1．"/>
      <w:lvlJc w:val="left"/>
    </w:lvl>
  </w:abstractNum>
  <w:abstractNum w:abstractNumId="8">
    <w:nsid w:val="61449D27"/>
    <w:multiLevelType w:val="singleLevel"/>
    <w:tmpl w:val="61449D2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F65"/>
    <w:rsid w:val="00006C1D"/>
    <w:rsid w:val="0001503C"/>
    <w:rsid w:val="00022547"/>
    <w:rsid w:val="000503C1"/>
    <w:rsid w:val="000543AD"/>
    <w:rsid w:val="00066E16"/>
    <w:rsid w:val="00071FB6"/>
    <w:rsid w:val="000B61A1"/>
    <w:rsid w:val="000C0797"/>
    <w:rsid w:val="000D5FF7"/>
    <w:rsid w:val="000D7AA5"/>
    <w:rsid w:val="000E76E0"/>
    <w:rsid w:val="001001DD"/>
    <w:rsid w:val="001036B5"/>
    <w:rsid w:val="00137342"/>
    <w:rsid w:val="001475A5"/>
    <w:rsid w:val="00154FC8"/>
    <w:rsid w:val="0016140E"/>
    <w:rsid w:val="00172399"/>
    <w:rsid w:val="00175304"/>
    <w:rsid w:val="00192653"/>
    <w:rsid w:val="00194CA7"/>
    <w:rsid w:val="001A07CE"/>
    <w:rsid w:val="001C0DA0"/>
    <w:rsid w:val="001C2FB1"/>
    <w:rsid w:val="001C3E3B"/>
    <w:rsid w:val="001E025B"/>
    <w:rsid w:val="00204551"/>
    <w:rsid w:val="00205DF8"/>
    <w:rsid w:val="002201E4"/>
    <w:rsid w:val="002352B0"/>
    <w:rsid w:val="00254C89"/>
    <w:rsid w:val="00262CA1"/>
    <w:rsid w:val="00277A4D"/>
    <w:rsid w:val="00291CBA"/>
    <w:rsid w:val="00295CB0"/>
    <w:rsid w:val="002A5348"/>
    <w:rsid w:val="002B0C88"/>
    <w:rsid w:val="002C098F"/>
    <w:rsid w:val="002E1BB5"/>
    <w:rsid w:val="00304846"/>
    <w:rsid w:val="003122C3"/>
    <w:rsid w:val="00337CC3"/>
    <w:rsid w:val="00342492"/>
    <w:rsid w:val="00362BC4"/>
    <w:rsid w:val="003759A1"/>
    <w:rsid w:val="00384EAA"/>
    <w:rsid w:val="003A45A4"/>
    <w:rsid w:val="003B11AC"/>
    <w:rsid w:val="003B14F5"/>
    <w:rsid w:val="003B7691"/>
    <w:rsid w:val="003D1CCE"/>
    <w:rsid w:val="003E3562"/>
    <w:rsid w:val="003F4CD8"/>
    <w:rsid w:val="00402630"/>
    <w:rsid w:val="004076E2"/>
    <w:rsid w:val="004112C2"/>
    <w:rsid w:val="00412FC7"/>
    <w:rsid w:val="0041615C"/>
    <w:rsid w:val="00416D94"/>
    <w:rsid w:val="00426A7D"/>
    <w:rsid w:val="00434EF9"/>
    <w:rsid w:val="00445843"/>
    <w:rsid w:val="004623E4"/>
    <w:rsid w:val="004735D1"/>
    <w:rsid w:val="00473BA1"/>
    <w:rsid w:val="00475B29"/>
    <w:rsid w:val="00490745"/>
    <w:rsid w:val="00493321"/>
    <w:rsid w:val="004A4A0F"/>
    <w:rsid w:val="004A50DC"/>
    <w:rsid w:val="004B4F65"/>
    <w:rsid w:val="004C2645"/>
    <w:rsid w:val="004C627B"/>
    <w:rsid w:val="004E7855"/>
    <w:rsid w:val="004F471F"/>
    <w:rsid w:val="00513275"/>
    <w:rsid w:val="00525463"/>
    <w:rsid w:val="00532E07"/>
    <w:rsid w:val="0053420C"/>
    <w:rsid w:val="00540E5A"/>
    <w:rsid w:val="00546414"/>
    <w:rsid w:val="00555F09"/>
    <w:rsid w:val="005718A9"/>
    <w:rsid w:val="00581B5A"/>
    <w:rsid w:val="00582E6C"/>
    <w:rsid w:val="00587887"/>
    <w:rsid w:val="005B60E6"/>
    <w:rsid w:val="005C1D5A"/>
    <w:rsid w:val="005D4F64"/>
    <w:rsid w:val="005E7226"/>
    <w:rsid w:val="005F36A6"/>
    <w:rsid w:val="00632F9B"/>
    <w:rsid w:val="00642F23"/>
    <w:rsid w:val="006437DD"/>
    <w:rsid w:val="00657895"/>
    <w:rsid w:val="00687E78"/>
    <w:rsid w:val="006928B3"/>
    <w:rsid w:val="006A09C7"/>
    <w:rsid w:val="006A732F"/>
    <w:rsid w:val="006B0BBA"/>
    <w:rsid w:val="006C54D3"/>
    <w:rsid w:val="006D03DE"/>
    <w:rsid w:val="006E2529"/>
    <w:rsid w:val="006F1136"/>
    <w:rsid w:val="00712A0C"/>
    <w:rsid w:val="00742FB4"/>
    <w:rsid w:val="007454AA"/>
    <w:rsid w:val="00750BA6"/>
    <w:rsid w:val="0076229F"/>
    <w:rsid w:val="00775D6B"/>
    <w:rsid w:val="007B4FF2"/>
    <w:rsid w:val="007C1CAF"/>
    <w:rsid w:val="007C2948"/>
    <w:rsid w:val="007C3414"/>
    <w:rsid w:val="007C4BA0"/>
    <w:rsid w:val="007E1D40"/>
    <w:rsid w:val="008046C2"/>
    <w:rsid w:val="008108D7"/>
    <w:rsid w:val="00814C7C"/>
    <w:rsid w:val="008262A3"/>
    <w:rsid w:val="008335B3"/>
    <w:rsid w:val="00846597"/>
    <w:rsid w:val="00853695"/>
    <w:rsid w:val="00863564"/>
    <w:rsid w:val="00887B20"/>
    <w:rsid w:val="008E5E67"/>
    <w:rsid w:val="008F565A"/>
    <w:rsid w:val="00903069"/>
    <w:rsid w:val="009073BF"/>
    <w:rsid w:val="00907851"/>
    <w:rsid w:val="00914E37"/>
    <w:rsid w:val="00916022"/>
    <w:rsid w:val="00923CC3"/>
    <w:rsid w:val="009249FC"/>
    <w:rsid w:val="0093049C"/>
    <w:rsid w:val="009328F7"/>
    <w:rsid w:val="00937134"/>
    <w:rsid w:val="009535FB"/>
    <w:rsid w:val="00961995"/>
    <w:rsid w:val="00980071"/>
    <w:rsid w:val="009A082E"/>
    <w:rsid w:val="009C3C22"/>
    <w:rsid w:val="009D3E4D"/>
    <w:rsid w:val="009D6A87"/>
    <w:rsid w:val="009E1453"/>
    <w:rsid w:val="00A12908"/>
    <w:rsid w:val="00A17A51"/>
    <w:rsid w:val="00A21EB3"/>
    <w:rsid w:val="00A2515F"/>
    <w:rsid w:val="00A27758"/>
    <w:rsid w:val="00A44122"/>
    <w:rsid w:val="00A50154"/>
    <w:rsid w:val="00A52724"/>
    <w:rsid w:val="00A70C9C"/>
    <w:rsid w:val="00A75DD6"/>
    <w:rsid w:val="00AB1D00"/>
    <w:rsid w:val="00AB4862"/>
    <w:rsid w:val="00AB686B"/>
    <w:rsid w:val="00AC340C"/>
    <w:rsid w:val="00AE0D8A"/>
    <w:rsid w:val="00B00952"/>
    <w:rsid w:val="00B12676"/>
    <w:rsid w:val="00B31486"/>
    <w:rsid w:val="00B41EEE"/>
    <w:rsid w:val="00B5734D"/>
    <w:rsid w:val="00B706B9"/>
    <w:rsid w:val="00B76731"/>
    <w:rsid w:val="00BA2D58"/>
    <w:rsid w:val="00BB2505"/>
    <w:rsid w:val="00BB6058"/>
    <w:rsid w:val="00BB6EB3"/>
    <w:rsid w:val="00BC25CB"/>
    <w:rsid w:val="00BD1440"/>
    <w:rsid w:val="00BE5C59"/>
    <w:rsid w:val="00BF2159"/>
    <w:rsid w:val="00C055D8"/>
    <w:rsid w:val="00C20A51"/>
    <w:rsid w:val="00C21A50"/>
    <w:rsid w:val="00C30D6D"/>
    <w:rsid w:val="00C45B26"/>
    <w:rsid w:val="00C73F77"/>
    <w:rsid w:val="00C7442A"/>
    <w:rsid w:val="00C91B5A"/>
    <w:rsid w:val="00C97CA2"/>
    <w:rsid w:val="00CA6AF4"/>
    <w:rsid w:val="00CB1A60"/>
    <w:rsid w:val="00CB5461"/>
    <w:rsid w:val="00CC1D8E"/>
    <w:rsid w:val="00CC3DBA"/>
    <w:rsid w:val="00CE1E95"/>
    <w:rsid w:val="00CE588C"/>
    <w:rsid w:val="00D177E4"/>
    <w:rsid w:val="00D4036E"/>
    <w:rsid w:val="00D548E0"/>
    <w:rsid w:val="00D60074"/>
    <w:rsid w:val="00D71AB2"/>
    <w:rsid w:val="00D82671"/>
    <w:rsid w:val="00DC5EC0"/>
    <w:rsid w:val="00DC72E6"/>
    <w:rsid w:val="00DF569D"/>
    <w:rsid w:val="00E02430"/>
    <w:rsid w:val="00E04E5E"/>
    <w:rsid w:val="00E11A0C"/>
    <w:rsid w:val="00E47993"/>
    <w:rsid w:val="00E50E8B"/>
    <w:rsid w:val="00E5108D"/>
    <w:rsid w:val="00E7684B"/>
    <w:rsid w:val="00E90338"/>
    <w:rsid w:val="00E90C50"/>
    <w:rsid w:val="00E9622D"/>
    <w:rsid w:val="00E962D1"/>
    <w:rsid w:val="00EC0BAA"/>
    <w:rsid w:val="00EC4775"/>
    <w:rsid w:val="00EC486C"/>
    <w:rsid w:val="00ED38F0"/>
    <w:rsid w:val="00EE0DD3"/>
    <w:rsid w:val="00F122D4"/>
    <w:rsid w:val="00F2314F"/>
    <w:rsid w:val="00F26B78"/>
    <w:rsid w:val="00F32047"/>
    <w:rsid w:val="00F8343F"/>
    <w:rsid w:val="00F87852"/>
    <w:rsid w:val="00F9075F"/>
    <w:rsid w:val="00FC25DE"/>
    <w:rsid w:val="00FD1322"/>
    <w:rsid w:val="00FF157E"/>
    <w:rsid w:val="03B22D3E"/>
    <w:rsid w:val="03EC1A24"/>
    <w:rsid w:val="124E43A5"/>
    <w:rsid w:val="371066C6"/>
    <w:rsid w:val="55FE1E26"/>
    <w:rsid w:val="6C52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Arial"/>
      <w:lang w:val="en-US" w:eastAsia="zh-CN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字符"/>
    <w:link w:val="2"/>
    <w:qFormat/>
    <w:uiPriority w:val="9"/>
    <w:rPr>
      <w:rFonts w:ascii="Times" w:hAnsi="Times"/>
      <w:b/>
      <w:bCs/>
      <w:kern w:val="36"/>
      <w:sz w:val="48"/>
      <w:szCs w:val="48"/>
    </w:rPr>
  </w:style>
  <w:style w:type="character" w:customStyle="1" w:styleId="8">
    <w:name w:val="apple-converted-space"/>
    <w:qFormat/>
    <w:uiPriority w:val="0"/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nuaa</Company>
  <Pages>12</Pages>
  <Words>1512</Words>
  <Characters>4259</Characters>
  <Lines>36</Lines>
  <Paragraphs>10</Paragraphs>
  <TotalTime>43</TotalTime>
  <ScaleCrop>false</ScaleCrop>
  <LinksUpToDate>false</LinksUpToDate>
  <CharactersWithSpaces>4780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2025-05-26T08:10:00Z</dcterms:created>
  <dc:creator>Administrator</dc:creator>
  <cp:lastModifiedBy>张政笑</cp:lastModifiedBy>
  <dcterms:modified xsi:type="dcterms:W3CDTF">2025-06-27T05:16:19Z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eyJoZGlkIjoiYjFlMTEwMzg2MzgzZjUwNWEzZmI5ZDNlMDk5ZDAwMzMiLCJ1c2VySWQiOiIxNjU2NTMzNDAyIn0=</vt:lpwstr>
  </property>
  <property fmtid="{D5CDD505-2E9C-101B-9397-08002B2CF9AE}" pid="4" name="ICV">
    <vt:lpwstr>FE784DF92F42404C94DF84B5E121404C_12</vt:lpwstr>
  </property>
</Properties>
</file>